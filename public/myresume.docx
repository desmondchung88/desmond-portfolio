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3BDE" w14:textId="6F5C91B8" w:rsidR="00493C23" w:rsidRDefault="003216A5">
      <w:pPr>
        <w:pBdr>
          <w:bottom w:val="single" w:sz="6" w:space="0" w:color="FFFFFF"/>
        </w:pBdr>
        <w:spacing w:line="205" w:lineRule="atLeast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Desmond Chung</w:t>
      </w:r>
    </w:p>
    <w:p w14:paraId="71FD0D0E" w14:textId="77777777" w:rsidR="004403C7" w:rsidRDefault="004403C7">
      <w:pPr>
        <w:pBdr>
          <w:bottom w:val="single" w:sz="6" w:space="0" w:color="FFFFFF"/>
        </w:pBdr>
        <w:spacing w:line="205" w:lineRule="atLeast"/>
        <w:jc w:val="center"/>
        <w:rPr>
          <w:rFonts w:ascii="Arial" w:eastAsia="Arial" w:hAnsi="Arial" w:cs="Arial"/>
          <w:sz w:val="20"/>
          <w:szCs w:val="20"/>
        </w:rPr>
      </w:pPr>
    </w:p>
    <w:p w14:paraId="0DD00C8D" w14:textId="1D348E0D" w:rsidR="00493C23" w:rsidRDefault="00891C4F" w:rsidP="003216A5">
      <w:pPr>
        <w:pBdr>
          <w:bottom w:val="single" w:sz="6" w:space="0" w:color="FFFFFF"/>
        </w:pBdr>
        <w:spacing w:line="205" w:lineRule="atLeast"/>
        <w:jc w:val="center"/>
        <w:rPr>
          <w:rFonts w:ascii="Quattrocento Sans" w:hAnsi="Quattrocento Sans"/>
          <w:color w:val="404040"/>
          <w:sz w:val="21"/>
          <w:szCs w:val="21"/>
          <w:shd w:val="clear" w:color="auto" w:fill="FFFFFF"/>
          <w:lang w:val="en-SG" w:eastAsia="en-SG"/>
        </w:rPr>
      </w:pPr>
      <w:r>
        <w:rPr>
          <w:rStyle w:val="fs13personal-entityeditablephonefw4tac"/>
          <w:rFonts w:ascii="Arial" w:eastAsia="Arial" w:hAnsi="Arial" w:cs="Arial"/>
          <w:b/>
          <w:bCs/>
          <w:sz w:val="20"/>
          <w:szCs w:val="20"/>
        </w:rPr>
        <w:t xml:space="preserve">Mobile: </w:t>
      </w:r>
      <w:r>
        <w:rPr>
          <w:rStyle w:val="phoneundefined"/>
          <w:rFonts w:ascii="Arial" w:eastAsia="Arial" w:hAnsi="Arial" w:cs="Arial"/>
          <w:sz w:val="20"/>
          <w:szCs w:val="20"/>
        </w:rPr>
        <w:t>+65 </w:t>
      </w:r>
      <w:r w:rsidR="003216A5">
        <w:rPr>
          <w:rStyle w:val="phoneundefined"/>
          <w:rFonts w:ascii="Arial" w:eastAsia="Arial" w:hAnsi="Arial" w:cs="Arial"/>
          <w:sz w:val="20"/>
          <w:szCs w:val="20"/>
        </w:rPr>
        <w:t>9180 9606</w:t>
      </w:r>
      <w:r>
        <w:rPr>
          <w:rStyle w:val="fs13personal-entityeditablephonefw4tac"/>
          <w:rFonts w:ascii="Arial" w:eastAsia="Arial" w:hAnsi="Arial" w:cs="Arial"/>
          <w:sz w:val="20"/>
          <w:szCs w:val="20"/>
        </w:rPr>
        <w:t> </w:t>
      </w:r>
      <w:r>
        <w:rPr>
          <w:rStyle w:val="fs13personal-entityeditablephonefw4tac"/>
          <w:rFonts w:ascii="Arial" w:eastAsia="Arial" w:hAnsi="Arial" w:cs="Arial"/>
          <w:color w:val="000000"/>
          <w:sz w:val="20"/>
          <w:szCs w:val="20"/>
        </w:rPr>
        <w:t>| </w:t>
      </w:r>
      <w:r>
        <w:rPr>
          <w:rStyle w:val="fs13personal-entityeditableemailfw4tac"/>
          <w:rFonts w:ascii="Arial" w:eastAsia="Arial" w:hAnsi="Arial" w:cs="Arial"/>
          <w:b/>
          <w:bCs/>
          <w:color w:val="0563C1"/>
          <w:sz w:val="20"/>
          <w:szCs w:val="20"/>
        </w:rPr>
        <w:t>Email</w:t>
      </w:r>
      <w:r w:rsidR="00821063">
        <w:rPr>
          <w:rStyle w:val="fs13personal-entityeditableemailfw4tac"/>
          <w:rFonts w:ascii="Arial" w:eastAsia="Arial" w:hAnsi="Arial" w:cs="Arial"/>
          <w:b/>
          <w:bCs/>
          <w:color w:val="0563C1"/>
          <w:sz w:val="20"/>
          <w:szCs w:val="20"/>
        </w:rPr>
        <w:t xml:space="preserve">: </w:t>
      </w:r>
      <w:hyperlink r:id="rId5" w:history="1">
        <w:r w:rsidR="002959A9" w:rsidRPr="002959A9">
          <w:rPr>
            <w:rStyle w:val="Hyperlink"/>
            <w:rFonts w:ascii="Arial" w:eastAsia="Arial" w:hAnsi="Arial" w:cs="Arial"/>
            <w:sz w:val="20"/>
            <w:szCs w:val="20"/>
          </w:rPr>
          <w:t>2502081@sit.singaporetech.edu.sg</w:t>
        </w:r>
      </w:hyperlink>
      <w:r w:rsidR="002959A9">
        <w:rPr>
          <w:rStyle w:val="fs13personal-entityeditableemailfw4tac"/>
          <w:rFonts w:ascii="Arial" w:eastAsia="Arial" w:hAnsi="Arial" w:cs="Arial"/>
          <w:b/>
          <w:bCs/>
          <w:color w:val="0563C1"/>
          <w:sz w:val="20"/>
          <w:szCs w:val="20"/>
        </w:rPr>
        <w:t xml:space="preserve"> </w:t>
      </w:r>
      <w:r w:rsidRPr="003216A5">
        <w:rPr>
          <w:rStyle w:val="fs13personal-entityeditableemailfw4tac"/>
          <w:rFonts w:ascii="Arial" w:eastAsia="Arial" w:hAnsi="Arial" w:cs="Arial"/>
          <w:color w:val="4F81BD" w:themeColor="accent1"/>
          <w:sz w:val="20"/>
          <w:szCs w:val="20"/>
        </w:rPr>
        <w:t> </w:t>
      </w:r>
      <w:r w:rsidR="00354725">
        <w:rPr>
          <w:rStyle w:val="fs13personal-entityeditableemailfw4tac"/>
          <w:rFonts w:ascii="Arial" w:eastAsia="Arial" w:hAnsi="Arial" w:cs="Arial"/>
          <w:color w:val="4F81BD" w:themeColor="accent1"/>
          <w:sz w:val="20"/>
          <w:szCs w:val="20"/>
        </w:rPr>
        <w:t>|</w:t>
      </w:r>
      <w:r w:rsidR="003216A5" w:rsidRPr="003216A5">
        <w:rPr>
          <w:rStyle w:val="fs13personal-entityeditableemailfw4tac"/>
          <w:rFonts w:ascii="Arial" w:eastAsia="Arial" w:hAnsi="Arial" w:cs="Arial"/>
          <w:color w:val="4F81BD" w:themeColor="accent1"/>
          <w:sz w:val="20"/>
          <w:szCs w:val="20"/>
        </w:rPr>
        <w:t xml:space="preserve"> </w:t>
      </w:r>
      <w:hyperlink r:id="rId6" w:history="1">
        <w:r w:rsidR="00354725" w:rsidRPr="00CF3254">
          <w:rPr>
            <w:rStyle w:val="Hyperlink"/>
            <w:rFonts w:ascii="Arial" w:eastAsia="Arial" w:hAnsi="Arial" w:cs="Arial"/>
            <w:sz w:val="20"/>
            <w:szCs w:val="20"/>
          </w:rPr>
          <w:t>https://github.com/desmondchung88</w:t>
        </w:r>
      </w:hyperlink>
      <w:r w:rsidR="00354725">
        <w:rPr>
          <w:rStyle w:val="fs13personal-entityeditableemailfw4tac"/>
          <w:rFonts w:ascii="Arial" w:eastAsia="Arial" w:hAnsi="Arial" w:cs="Arial"/>
          <w:color w:val="4F81BD" w:themeColor="accent1"/>
          <w:sz w:val="20"/>
          <w:szCs w:val="20"/>
        </w:rPr>
        <w:t xml:space="preserve"> </w:t>
      </w:r>
    </w:p>
    <w:p w14:paraId="478C1E48" w14:textId="77777777" w:rsidR="00AD0107" w:rsidRDefault="00AD0107" w:rsidP="003216A5">
      <w:pPr>
        <w:pBdr>
          <w:bottom w:val="single" w:sz="6" w:space="0" w:color="FFFFFF"/>
        </w:pBdr>
        <w:spacing w:line="205" w:lineRule="atLeast"/>
        <w:jc w:val="center"/>
        <w:rPr>
          <w:rFonts w:ascii="Quattrocento Sans" w:hAnsi="Quattrocento Sans"/>
          <w:color w:val="404040"/>
          <w:sz w:val="21"/>
          <w:szCs w:val="21"/>
          <w:shd w:val="clear" w:color="auto" w:fill="FFFFFF"/>
          <w:lang w:val="en-SG" w:eastAsia="en-SG"/>
        </w:rPr>
      </w:pPr>
    </w:p>
    <w:p w14:paraId="62598CC6" w14:textId="5FEC7B10" w:rsidR="00AD0107" w:rsidRDefault="00AD0107" w:rsidP="00AD0107">
      <w:pPr>
        <w:pBdr>
          <w:bottom w:val="single" w:sz="6" w:space="0" w:color="000000"/>
        </w:pBdr>
        <w:shd w:val="clear" w:color="auto" w:fill="D3D3D3"/>
        <w:spacing w:line="205" w:lineRule="atLeast"/>
        <w:rPr>
          <w:rFonts w:ascii="Arial" w:eastAsia="Arial" w:hAnsi="Arial" w:cs="Arial"/>
          <w:b/>
          <w:bCs/>
          <w:caps/>
          <w:sz w:val="20"/>
          <w:szCs w:val="20"/>
        </w:rPr>
      </w:pPr>
      <w:r>
        <w:rPr>
          <w:rFonts w:ascii="Arial" w:eastAsia="Arial" w:hAnsi="Arial" w:cs="Arial"/>
          <w:b/>
          <w:bCs/>
          <w:caps/>
          <w:sz w:val="20"/>
          <w:szCs w:val="20"/>
        </w:rPr>
        <w:t>Professional summary</w:t>
      </w:r>
    </w:p>
    <w:p w14:paraId="2AE46280" w14:textId="6811803A" w:rsidR="002970BA" w:rsidRDefault="00C1336B" w:rsidP="002970BA">
      <w:pPr>
        <w:pBdr>
          <w:bottom w:val="single" w:sz="6" w:space="0" w:color="FFFFFF"/>
        </w:pBdr>
        <w:spacing w:line="205" w:lineRule="atLeast"/>
        <w:rPr>
          <w:rFonts w:ascii="Arial" w:eastAsia="Arial" w:hAnsi="Arial" w:cs="Arial"/>
          <w:sz w:val="20"/>
          <w:szCs w:val="20"/>
        </w:rPr>
      </w:pPr>
      <w:r w:rsidRPr="00C1336B">
        <w:rPr>
          <w:rFonts w:ascii="Arial" w:eastAsia="Arial" w:hAnsi="Arial" w:cs="Arial"/>
          <w:sz w:val="20"/>
          <w:szCs w:val="20"/>
        </w:rPr>
        <w:t>Applied Computing (Fintech) undergraduate at SIT with a strong focus on quantitative analysis, AI integration, and software development. Proven track record of architecting high-impact tools such as LLM-driven macro-economic trackers under tight deadlines. Recognized as a top-tier hackathon finalist and former Commando, bringing a unique blend of technical rigor, resilience, and leadership. Passionate about driving innovation within Singapore’s digital economy and building scalable tech solutions.</w:t>
      </w:r>
    </w:p>
    <w:p w14:paraId="017E3E7D" w14:textId="77777777" w:rsidR="00493C23" w:rsidRDefault="00891C4F">
      <w:pPr>
        <w:pBdr>
          <w:bottom w:val="single" w:sz="6" w:space="0" w:color="000000"/>
        </w:pBdr>
        <w:shd w:val="clear" w:color="auto" w:fill="D3D3D3"/>
        <w:spacing w:line="205" w:lineRule="atLeast"/>
        <w:rPr>
          <w:rFonts w:ascii="Arial" w:eastAsia="Arial" w:hAnsi="Arial" w:cs="Arial"/>
          <w:b/>
          <w:bCs/>
          <w:caps/>
          <w:sz w:val="20"/>
          <w:szCs w:val="20"/>
        </w:rPr>
      </w:pPr>
      <w:r>
        <w:rPr>
          <w:rFonts w:ascii="Arial" w:eastAsia="Arial" w:hAnsi="Arial" w:cs="Arial"/>
          <w:b/>
          <w:bCs/>
          <w:caps/>
          <w:sz w:val="20"/>
          <w:szCs w:val="20"/>
        </w:rPr>
        <w:t>education</w:t>
      </w:r>
    </w:p>
    <w:p w14:paraId="5DD30FA2" w14:textId="77777777" w:rsidR="00887754" w:rsidRDefault="00887754" w:rsidP="004403C7">
      <w:pPr>
        <w:spacing w:line="205" w:lineRule="atLeast"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887754">
        <w:rPr>
          <w:rFonts w:ascii="Arial" w:eastAsia="Arial" w:hAnsi="Arial" w:cs="Arial"/>
          <w:b/>
          <w:bCs/>
          <w:sz w:val="20"/>
          <w:szCs w:val="20"/>
        </w:rPr>
        <w:t xml:space="preserve">Singapore Institute of Technology (SIT) </w:t>
      </w:r>
    </w:p>
    <w:p w14:paraId="632FFCE7" w14:textId="42D53F00" w:rsidR="00493C23" w:rsidRDefault="003216A5" w:rsidP="004403C7">
      <w:pPr>
        <w:spacing w:line="205" w:lineRule="atLeast"/>
        <w:jc w:val="both"/>
        <w:rPr>
          <w:rStyle w:val="fs13fw4overflow-hidden"/>
          <w:rFonts w:ascii="Arial" w:eastAsia="Arial" w:hAnsi="Arial" w:cs="Arial"/>
          <w:sz w:val="20"/>
          <w:szCs w:val="20"/>
        </w:rPr>
      </w:pPr>
      <w:r w:rsidRPr="003216A5">
        <w:rPr>
          <w:rStyle w:val="fs13fw4overflow-hidden"/>
          <w:rFonts w:ascii="Arial" w:eastAsia="Arial" w:hAnsi="Arial" w:cs="Arial"/>
          <w:b/>
          <w:bCs/>
          <w:sz w:val="20"/>
          <w:szCs w:val="20"/>
        </w:rPr>
        <w:t>B</w:t>
      </w:r>
      <w:r>
        <w:rPr>
          <w:rStyle w:val="fs13fw4overflow-hidden"/>
          <w:rFonts w:ascii="Arial" w:eastAsia="Arial" w:hAnsi="Arial" w:cs="Arial"/>
          <w:b/>
          <w:bCs/>
          <w:sz w:val="20"/>
          <w:szCs w:val="20"/>
        </w:rPr>
        <w:t>achelor</w:t>
      </w:r>
      <w:r w:rsidRPr="003216A5">
        <w:rPr>
          <w:rStyle w:val="fs13fw4overflow-hidden"/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Style w:val="fs13fw4overflow-hidden"/>
          <w:rFonts w:ascii="Arial" w:eastAsia="Arial" w:hAnsi="Arial" w:cs="Arial"/>
          <w:b/>
          <w:bCs/>
          <w:sz w:val="20"/>
          <w:szCs w:val="20"/>
        </w:rPr>
        <w:t>of</w:t>
      </w:r>
      <w:r w:rsidRPr="003216A5">
        <w:rPr>
          <w:rStyle w:val="fs13fw4overflow-hidden"/>
          <w:rFonts w:ascii="Arial" w:eastAsia="Arial" w:hAnsi="Arial" w:cs="Arial"/>
          <w:b/>
          <w:bCs/>
          <w:sz w:val="20"/>
          <w:szCs w:val="20"/>
        </w:rPr>
        <w:t xml:space="preserve"> </w:t>
      </w:r>
      <w:r w:rsidR="007D2D96">
        <w:rPr>
          <w:rStyle w:val="fs13fw4overflow-hidden"/>
          <w:rFonts w:ascii="Arial" w:eastAsia="Arial" w:hAnsi="Arial" w:cs="Arial"/>
          <w:b/>
          <w:bCs/>
          <w:sz w:val="20"/>
          <w:szCs w:val="20"/>
        </w:rPr>
        <w:t>Science</w:t>
      </w:r>
      <w:r w:rsidR="007D2D96" w:rsidRPr="007D2D96">
        <w:rPr>
          <w:rStyle w:val="fs13fw4overflow-hidden"/>
          <w:rFonts w:ascii="Arial" w:eastAsia="Arial" w:hAnsi="Arial" w:cs="Arial"/>
          <w:b/>
          <w:bCs/>
          <w:sz w:val="20"/>
          <w:szCs w:val="20"/>
        </w:rPr>
        <w:t xml:space="preserve"> </w:t>
      </w:r>
      <w:r w:rsidR="005C67FD">
        <w:rPr>
          <w:rStyle w:val="fs13fw4overflow-hidden"/>
          <w:rFonts w:ascii="Arial" w:eastAsia="Arial" w:hAnsi="Arial" w:cs="Arial"/>
          <w:b/>
          <w:bCs/>
          <w:sz w:val="20"/>
          <w:szCs w:val="20"/>
        </w:rPr>
        <w:t>(</w:t>
      </w:r>
      <w:r w:rsidR="007D2D96" w:rsidRPr="007D2D96">
        <w:rPr>
          <w:rStyle w:val="fs13fw4overflow-hidden"/>
          <w:rFonts w:ascii="Arial" w:eastAsia="Arial" w:hAnsi="Arial" w:cs="Arial"/>
          <w:b/>
          <w:bCs/>
          <w:sz w:val="20"/>
          <w:szCs w:val="20"/>
        </w:rPr>
        <w:t>Honou</w:t>
      </w:r>
      <w:r w:rsidR="005C67FD">
        <w:rPr>
          <w:rStyle w:val="fs13fw4overflow-hidden"/>
          <w:rFonts w:ascii="Arial" w:eastAsia="Arial" w:hAnsi="Arial" w:cs="Arial"/>
          <w:b/>
          <w:bCs/>
          <w:sz w:val="20"/>
          <w:szCs w:val="20"/>
        </w:rPr>
        <w:t>rs)</w:t>
      </w:r>
      <w:r w:rsidR="007D2D96" w:rsidRPr="007D2D96">
        <w:rPr>
          <w:rStyle w:val="fs13fw4overflow-hidden"/>
          <w:rFonts w:ascii="Arial" w:eastAsia="Arial" w:hAnsi="Arial" w:cs="Arial"/>
          <w:b/>
          <w:bCs/>
          <w:sz w:val="20"/>
          <w:szCs w:val="20"/>
        </w:rPr>
        <w:t xml:space="preserve"> in Applied Computing</w:t>
      </w:r>
      <w:r w:rsidR="00887754">
        <w:rPr>
          <w:rStyle w:val="fs13fw4overflow-hidden"/>
          <w:rFonts w:ascii="Arial" w:eastAsia="Arial" w:hAnsi="Arial" w:cs="Arial"/>
          <w:b/>
          <w:bCs/>
          <w:sz w:val="20"/>
          <w:szCs w:val="20"/>
        </w:rPr>
        <w:t xml:space="preserve"> (</w:t>
      </w:r>
      <w:r w:rsidR="007D2D96" w:rsidRPr="007D2D96">
        <w:rPr>
          <w:rStyle w:val="fs13fw4overflow-hidden"/>
          <w:rFonts w:ascii="Arial" w:eastAsia="Arial" w:hAnsi="Arial" w:cs="Arial"/>
          <w:b/>
          <w:bCs/>
          <w:sz w:val="20"/>
          <w:szCs w:val="20"/>
        </w:rPr>
        <w:t>Fintech</w:t>
      </w:r>
      <w:r w:rsidR="00887754">
        <w:rPr>
          <w:rStyle w:val="fs13fw4overflow-hidden"/>
          <w:rFonts w:ascii="Arial" w:eastAsia="Arial" w:hAnsi="Arial" w:cs="Arial"/>
          <w:b/>
          <w:bCs/>
          <w:sz w:val="20"/>
          <w:szCs w:val="20"/>
        </w:rPr>
        <w:t>)</w:t>
      </w:r>
      <w:r w:rsidR="00555085">
        <w:rPr>
          <w:rStyle w:val="fs13fw4"/>
          <w:rFonts w:ascii="Arial" w:eastAsia="Arial" w:hAnsi="Arial" w:cs="Arial"/>
          <w:caps/>
          <w:sz w:val="20"/>
          <w:szCs w:val="20"/>
        </w:rPr>
        <w:tab/>
      </w:r>
      <w:r w:rsidR="00555085">
        <w:rPr>
          <w:rStyle w:val="fs13fw4"/>
          <w:rFonts w:ascii="Arial" w:eastAsia="Arial" w:hAnsi="Arial" w:cs="Arial"/>
          <w:caps/>
          <w:sz w:val="20"/>
          <w:szCs w:val="20"/>
        </w:rPr>
        <w:tab/>
      </w:r>
      <w:r w:rsidR="00555085">
        <w:rPr>
          <w:rStyle w:val="fs13fw4"/>
          <w:rFonts w:ascii="Arial" w:eastAsia="Arial" w:hAnsi="Arial" w:cs="Arial"/>
          <w:caps/>
          <w:sz w:val="20"/>
          <w:szCs w:val="20"/>
        </w:rPr>
        <w:tab/>
      </w:r>
      <w:r w:rsidR="0049051F">
        <w:rPr>
          <w:rStyle w:val="fs13fw4"/>
          <w:rFonts w:ascii="Arial" w:eastAsia="Arial" w:hAnsi="Arial" w:cs="Arial"/>
          <w:caps/>
          <w:sz w:val="20"/>
          <w:szCs w:val="20"/>
        </w:rPr>
        <w:tab/>
      </w:r>
      <w:r w:rsidR="00866B1E">
        <w:rPr>
          <w:rStyle w:val="fs13fw4overflow-hidden"/>
          <w:rFonts w:ascii="Arial" w:eastAsia="Arial" w:hAnsi="Arial" w:cs="Arial"/>
          <w:sz w:val="20"/>
          <w:szCs w:val="20"/>
        </w:rPr>
        <w:t>Sep</w:t>
      </w:r>
      <w:r w:rsidR="00891C4F">
        <w:rPr>
          <w:rStyle w:val="fs13fw4overflow-hidden"/>
          <w:rFonts w:ascii="Arial" w:eastAsia="Arial" w:hAnsi="Arial" w:cs="Arial"/>
          <w:sz w:val="20"/>
          <w:szCs w:val="20"/>
        </w:rPr>
        <w:t xml:space="preserve"> 202</w:t>
      </w:r>
      <w:r w:rsidR="00866B1E">
        <w:rPr>
          <w:rStyle w:val="fs13fw4overflow-hidden"/>
          <w:rFonts w:ascii="Arial" w:eastAsia="Arial" w:hAnsi="Arial" w:cs="Arial"/>
          <w:sz w:val="20"/>
          <w:szCs w:val="20"/>
        </w:rPr>
        <w:t>5</w:t>
      </w:r>
      <w:r w:rsidR="00891C4F">
        <w:rPr>
          <w:rStyle w:val="fs13fw4overflow-hidden"/>
          <w:rFonts w:ascii="Arial" w:eastAsia="Arial" w:hAnsi="Arial" w:cs="Arial"/>
          <w:sz w:val="20"/>
          <w:szCs w:val="20"/>
        </w:rPr>
        <w:t xml:space="preserve"> </w:t>
      </w:r>
      <w:r w:rsidR="00352210">
        <w:rPr>
          <w:rStyle w:val="fs13fw4overflow-hidden"/>
          <w:rFonts w:ascii="Arial" w:eastAsia="Arial" w:hAnsi="Arial" w:cs="Arial"/>
          <w:sz w:val="20"/>
          <w:szCs w:val="20"/>
        </w:rPr>
        <w:t>–</w:t>
      </w:r>
      <w:r w:rsidR="00891C4F">
        <w:rPr>
          <w:rStyle w:val="fs13fw4overflow-hidden"/>
          <w:rFonts w:ascii="Arial" w:eastAsia="Arial" w:hAnsi="Arial" w:cs="Arial"/>
          <w:sz w:val="20"/>
          <w:szCs w:val="20"/>
        </w:rPr>
        <w:t xml:space="preserve"> </w:t>
      </w:r>
      <w:r w:rsidR="000377BB">
        <w:rPr>
          <w:rStyle w:val="fs13fw4overflow-hidden"/>
          <w:rFonts w:ascii="Arial" w:eastAsia="Arial" w:hAnsi="Arial" w:cs="Arial"/>
          <w:sz w:val="20"/>
          <w:szCs w:val="20"/>
        </w:rPr>
        <w:t>April</w:t>
      </w:r>
      <w:r w:rsidR="00352210">
        <w:rPr>
          <w:rStyle w:val="fs13fw4overflow-hidden"/>
          <w:rFonts w:ascii="Arial" w:eastAsia="Arial" w:hAnsi="Arial" w:cs="Arial"/>
          <w:sz w:val="20"/>
          <w:szCs w:val="20"/>
        </w:rPr>
        <w:t xml:space="preserve"> 2028</w:t>
      </w:r>
    </w:p>
    <w:p w14:paraId="50383E8B" w14:textId="77777777" w:rsidR="00352210" w:rsidRDefault="00352210" w:rsidP="004403C7">
      <w:pPr>
        <w:spacing w:line="205" w:lineRule="atLeast"/>
        <w:jc w:val="both"/>
        <w:rPr>
          <w:rStyle w:val="fs13fw4overflow-hidden"/>
          <w:rFonts w:ascii="Arial" w:eastAsia="Arial" w:hAnsi="Arial" w:cs="Arial"/>
          <w:sz w:val="20"/>
          <w:szCs w:val="20"/>
        </w:rPr>
      </w:pPr>
    </w:p>
    <w:p w14:paraId="102D738C" w14:textId="3AB67569" w:rsidR="00DD23E8" w:rsidRDefault="00DD23E8" w:rsidP="004403C7">
      <w:pPr>
        <w:spacing w:line="205" w:lineRule="atLeast"/>
        <w:jc w:val="both"/>
        <w:rPr>
          <w:rFonts w:ascii="Arial" w:eastAsia="Arial" w:hAnsi="Arial" w:cs="Arial"/>
          <w:sz w:val="20"/>
          <w:szCs w:val="20"/>
        </w:rPr>
      </w:pPr>
      <w:r w:rsidRPr="00743482">
        <w:rPr>
          <w:rFonts w:ascii="Arial" w:eastAsia="Arial" w:hAnsi="Arial" w:cs="Arial"/>
          <w:b/>
          <w:bCs/>
          <w:sz w:val="20"/>
          <w:szCs w:val="20"/>
        </w:rPr>
        <w:t>GPA</w:t>
      </w:r>
      <w:r>
        <w:rPr>
          <w:rFonts w:ascii="Arial" w:eastAsia="Arial" w:hAnsi="Arial" w:cs="Arial"/>
          <w:sz w:val="20"/>
          <w:szCs w:val="20"/>
        </w:rPr>
        <w:t>: 4.45/5.0</w:t>
      </w:r>
    </w:p>
    <w:p w14:paraId="59483453" w14:textId="7B16B481" w:rsidR="004403C7" w:rsidRDefault="00891C4F" w:rsidP="004403C7">
      <w:pPr>
        <w:spacing w:line="205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 </w:t>
      </w:r>
    </w:p>
    <w:p w14:paraId="1B24ADF2" w14:textId="13DFC953" w:rsidR="00493C23" w:rsidRPr="004403C7" w:rsidRDefault="004403C7" w:rsidP="004403C7">
      <w:pPr>
        <w:spacing w:line="205" w:lineRule="atLeast"/>
        <w:jc w:val="both"/>
        <w:rPr>
          <w:rStyle w:val="fs13fw4"/>
          <w:rFonts w:ascii="Arial" w:eastAsia="Arial" w:hAnsi="Arial" w:cs="Arial"/>
          <w:sz w:val="20"/>
          <w:szCs w:val="20"/>
        </w:rPr>
      </w:pPr>
      <w:r w:rsidRPr="004403C7">
        <w:rPr>
          <w:rFonts w:ascii="Arial" w:eastAsia="Arial" w:hAnsi="Arial" w:cs="Arial"/>
          <w:b/>
          <w:bCs/>
          <w:sz w:val="20"/>
          <w:szCs w:val="20"/>
        </w:rPr>
        <w:t>GCE A Levels, St Andrew’s Junior College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 w:rsidR="003216A5">
        <w:rPr>
          <w:rStyle w:val="fs13fw6ttuoverflow-hidden"/>
          <w:rFonts w:ascii="Arial" w:eastAsia="Arial" w:hAnsi="Arial" w:cs="Arial"/>
          <w:b/>
          <w:bCs/>
          <w:caps/>
          <w:sz w:val="20"/>
          <w:szCs w:val="20"/>
        </w:rPr>
        <w:tab/>
      </w:r>
      <w:r w:rsidR="00891C4F">
        <w:rPr>
          <w:rStyle w:val="fs13fw4overflow-hidden"/>
          <w:rFonts w:ascii="Arial" w:eastAsia="Arial" w:hAnsi="Arial" w:cs="Arial"/>
          <w:sz w:val="20"/>
          <w:szCs w:val="20"/>
        </w:rPr>
        <w:t>Jan 201</w:t>
      </w:r>
      <w:r w:rsidR="00964BCE">
        <w:rPr>
          <w:rStyle w:val="fs13fw4overflow-hidden"/>
          <w:rFonts w:ascii="Arial" w:eastAsia="Arial" w:hAnsi="Arial" w:cs="Arial"/>
          <w:sz w:val="20"/>
          <w:szCs w:val="20"/>
        </w:rPr>
        <w:t>9</w:t>
      </w:r>
      <w:r w:rsidR="00891C4F">
        <w:rPr>
          <w:rStyle w:val="fs13fw4overflow-hidden"/>
          <w:rFonts w:ascii="Arial" w:eastAsia="Arial" w:hAnsi="Arial" w:cs="Arial"/>
          <w:sz w:val="20"/>
          <w:szCs w:val="20"/>
        </w:rPr>
        <w:t xml:space="preserve"> - Dec 2020</w:t>
      </w:r>
    </w:p>
    <w:p w14:paraId="405509D6" w14:textId="26F4A35D" w:rsidR="00DC0197" w:rsidRPr="00DC0197" w:rsidRDefault="00DC0197" w:rsidP="00DC0197">
      <w:pPr>
        <w:numPr>
          <w:ilvl w:val="0"/>
          <w:numId w:val="1"/>
        </w:numPr>
        <w:spacing w:line="205" w:lineRule="atLeast"/>
        <w:ind w:hanging="385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Scored AAB/A for A levels</w:t>
      </w:r>
    </w:p>
    <w:p w14:paraId="360948CD" w14:textId="36659526" w:rsidR="00475ADA" w:rsidRDefault="003216A5" w:rsidP="00475ADA">
      <w:pPr>
        <w:numPr>
          <w:ilvl w:val="0"/>
          <w:numId w:val="1"/>
        </w:numPr>
        <w:spacing w:line="205" w:lineRule="atLeast"/>
        <w:ind w:hanging="385"/>
        <w:rPr>
          <w:rFonts w:ascii="Arial" w:eastAsia="Arial" w:hAnsi="Arial" w:cs="Arial"/>
          <w:sz w:val="20"/>
          <w:szCs w:val="20"/>
        </w:rPr>
      </w:pPr>
      <w:r w:rsidRPr="003216A5">
        <w:rPr>
          <w:rFonts w:ascii="Arial" w:eastAsia="Arial" w:hAnsi="Arial" w:cs="Arial"/>
          <w:sz w:val="20"/>
          <w:szCs w:val="20"/>
        </w:rPr>
        <w:t>SAJC Commendation award for Science Stream in 2019 and 2020</w:t>
      </w:r>
    </w:p>
    <w:p w14:paraId="024669B5" w14:textId="77777777" w:rsidR="00073441" w:rsidRPr="0038773F" w:rsidRDefault="00073441" w:rsidP="00073441">
      <w:pPr>
        <w:spacing w:line="205" w:lineRule="atLeast"/>
        <w:ind w:left="720"/>
        <w:rPr>
          <w:rFonts w:ascii="Arial" w:eastAsia="Arial" w:hAnsi="Arial" w:cs="Arial"/>
          <w:sz w:val="20"/>
          <w:szCs w:val="20"/>
        </w:rPr>
      </w:pPr>
    </w:p>
    <w:p w14:paraId="51E6648B" w14:textId="77777777" w:rsidR="00475ADA" w:rsidRDefault="00475ADA" w:rsidP="00475ADA">
      <w:pPr>
        <w:pBdr>
          <w:bottom w:val="single" w:sz="6" w:space="0" w:color="000000"/>
        </w:pBdr>
        <w:shd w:val="clear" w:color="auto" w:fill="D3D3D3"/>
        <w:spacing w:line="205" w:lineRule="atLeast"/>
        <w:rPr>
          <w:rFonts w:ascii="Arial" w:eastAsia="Arial" w:hAnsi="Arial" w:cs="Arial"/>
          <w:b/>
          <w:bCs/>
          <w:caps/>
          <w:sz w:val="20"/>
          <w:szCs w:val="20"/>
        </w:rPr>
      </w:pPr>
      <w:r>
        <w:rPr>
          <w:rFonts w:ascii="Arial" w:eastAsia="Arial" w:hAnsi="Arial" w:cs="Arial"/>
          <w:b/>
          <w:bCs/>
          <w:caps/>
          <w:sz w:val="20"/>
          <w:szCs w:val="20"/>
        </w:rPr>
        <w:t>Technical skills</w:t>
      </w:r>
    </w:p>
    <w:p w14:paraId="0EABFEBE" w14:textId="72D07410" w:rsidR="00475ADA" w:rsidRPr="00055D4C" w:rsidRDefault="00475ADA" w:rsidP="00475ADA">
      <w:pPr>
        <w:spacing w:after="80"/>
        <w:textAlignment w:val="baseline"/>
        <w:rPr>
          <w:rFonts w:ascii="Arial" w:hAnsi="Arial" w:cs="Arial"/>
          <w:color w:val="404040"/>
          <w:sz w:val="20"/>
          <w:szCs w:val="20"/>
          <w:lang w:val="en-SG" w:eastAsia="en-SG"/>
        </w:rPr>
      </w:pPr>
      <w:r w:rsidRPr="00055D4C">
        <w:rPr>
          <w:rFonts w:ascii="Arial" w:hAnsi="Arial" w:cs="Arial"/>
          <w:b/>
          <w:bCs/>
          <w:color w:val="404040"/>
          <w:sz w:val="20"/>
          <w:szCs w:val="20"/>
          <w:lang w:val="en-SG" w:eastAsia="en-SG"/>
        </w:rPr>
        <w:t>Languages:</w:t>
      </w:r>
      <w:r w:rsidRPr="00055D4C">
        <w:rPr>
          <w:rFonts w:ascii="Arial" w:hAnsi="Arial" w:cs="Arial"/>
          <w:color w:val="404040"/>
          <w:sz w:val="20"/>
          <w:szCs w:val="20"/>
          <w:lang w:val="en-SG" w:eastAsia="en-SG"/>
        </w:rPr>
        <w:t xml:space="preserve"> Python (Pandas, NumPy, Scikit-learn), </w:t>
      </w:r>
      <w:r w:rsidR="00094223" w:rsidRPr="00055D4C">
        <w:rPr>
          <w:rFonts w:ascii="Arial" w:hAnsi="Arial" w:cs="Arial"/>
          <w:color w:val="404040"/>
          <w:sz w:val="20"/>
          <w:szCs w:val="20"/>
          <w:lang w:val="en-SG" w:eastAsia="en-SG"/>
        </w:rPr>
        <w:t>Java</w:t>
      </w:r>
      <w:r w:rsidR="00094223">
        <w:rPr>
          <w:rFonts w:ascii="Arial" w:hAnsi="Arial" w:cs="Arial"/>
          <w:color w:val="404040"/>
          <w:sz w:val="20"/>
          <w:szCs w:val="20"/>
          <w:lang w:val="en-SG" w:eastAsia="en-SG"/>
        </w:rPr>
        <w:t xml:space="preserve">, </w:t>
      </w:r>
      <w:r w:rsidRPr="00055D4C">
        <w:rPr>
          <w:rFonts w:ascii="Arial" w:hAnsi="Arial" w:cs="Arial"/>
          <w:color w:val="404040"/>
          <w:sz w:val="20"/>
          <w:szCs w:val="20"/>
          <w:lang w:val="en-SG" w:eastAsia="en-SG"/>
        </w:rPr>
        <w:t>MySQL, R, HTML/CSS/JavaScript</w:t>
      </w:r>
      <w:r w:rsidR="006E4B86">
        <w:rPr>
          <w:rFonts w:ascii="Arial" w:hAnsi="Arial" w:cs="Arial"/>
          <w:color w:val="404040"/>
          <w:sz w:val="20"/>
          <w:szCs w:val="20"/>
          <w:lang w:val="en-SG" w:eastAsia="en-SG"/>
        </w:rPr>
        <w:t>/PHP</w:t>
      </w:r>
      <w:r w:rsidR="00094223">
        <w:rPr>
          <w:rFonts w:ascii="Arial" w:hAnsi="Arial" w:cs="Arial"/>
          <w:color w:val="404040"/>
          <w:sz w:val="20"/>
          <w:szCs w:val="20"/>
          <w:lang w:val="en-SG" w:eastAsia="en-SG"/>
        </w:rPr>
        <w:t>.</w:t>
      </w:r>
    </w:p>
    <w:p w14:paraId="7758751E" w14:textId="203FA06D" w:rsidR="00475ADA" w:rsidRPr="00055D4C" w:rsidRDefault="00475ADA" w:rsidP="00475ADA">
      <w:pPr>
        <w:spacing w:after="80"/>
        <w:textAlignment w:val="baseline"/>
        <w:rPr>
          <w:rFonts w:ascii="Arial" w:hAnsi="Arial" w:cs="Arial"/>
          <w:color w:val="404040"/>
          <w:sz w:val="20"/>
          <w:szCs w:val="20"/>
          <w:lang w:val="en-SG" w:eastAsia="en-SG"/>
        </w:rPr>
      </w:pPr>
      <w:r w:rsidRPr="00055D4C">
        <w:rPr>
          <w:rFonts w:ascii="Arial" w:hAnsi="Arial" w:cs="Arial"/>
          <w:b/>
          <w:bCs/>
          <w:color w:val="404040"/>
          <w:sz w:val="20"/>
          <w:szCs w:val="20"/>
          <w:lang w:val="en-SG" w:eastAsia="en-SG"/>
        </w:rPr>
        <w:t>Frameworks &amp; Tools:</w:t>
      </w:r>
      <w:r w:rsidRPr="00055D4C">
        <w:rPr>
          <w:rFonts w:ascii="Arial" w:hAnsi="Arial" w:cs="Arial"/>
          <w:color w:val="404040"/>
          <w:sz w:val="20"/>
          <w:szCs w:val="20"/>
          <w:lang w:val="en-SG" w:eastAsia="en-SG"/>
        </w:rPr>
        <w:t xml:space="preserve"> </w:t>
      </w:r>
      <w:proofErr w:type="spellStart"/>
      <w:r w:rsidRPr="00055D4C">
        <w:rPr>
          <w:rFonts w:ascii="Arial" w:hAnsi="Arial" w:cs="Arial"/>
          <w:color w:val="404040"/>
          <w:sz w:val="20"/>
          <w:szCs w:val="20"/>
          <w:lang w:val="en-SG" w:eastAsia="en-SG"/>
        </w:rPr>
        <w:t>Streamlit</w:t>
      </w:r>
      <w:proofErr w:type="spellEnd"/>
      <w:r w:rsidR="00135DDD">
        <w:rPr>
          <w:rFonts w:ascii="Arial" w:hAnsi="Arial" w:cs="Arial"/>
          <w:color w:val="404040"/>
          <w:sz w:val="20"/>
          <w:szCs w:val="20"/>
          <w:lang w:val="en-SG" w:eastAsia="en-SG"/>
        </w:rPr>
        <w:t>, Git/</w:t>
      </w:r>
      <w:proofErr w:type="spellStart"/>
      <w:r w:rsidR="00135DDD">
        <w:rPr>
          <w:rFonts w:ascii="Arial" w:hAnsi="Arial" w:cs="Arial"/>
          <w:color w:val="404040"/>
          <w:sz w:val="20"/>
          <w:szCs w:val="20"/>
          <w:lang w:val="en-SG" w:eastAsia="en-SG"/>
        </w:rPr>
        <w:t>Github</w:t>
      </w:r>
      <w:proofErr w:type="spellEnd"/>
      <w:r w:rsidR="00633DE9">
        <w:rPr>
          <w:rFonts w:ascii="Arial" w:hAnsi="Arial" w:cs="Arial"/>
          <w:color w:val="404040"/>
          <w:sz w:val="20"/>
          <w:szCs w:val="20"/>
          <w:lang w:val="en-SG" w:eastAsia="en-SG"/>
        </w:rPr>
        <w:t>, Docker</w:t>
      </w:r>
    </w:p>
    <w:p w14:paraId="3AD0E3DA" w14:textId="3BAB74AD" w:rsidR="004B0337" w:rsidRPr="0038773F" w:rsidRDefault="00475ADA" w:rsidP="0038773F">
      <w:pPr>
        <w:spacing w:after="80"/>
        <w:textAlignment w:val="baseline"/>
        <w:rPr>
          <w:rFonts w:ascii="Arial" w:hAnsi="Arial" w:cs="Arial"/>
          <w:color w:val="404040"/>
          <w:sz w:val="20"/>
          <w:szCs w:val="20"/>
          <w:lang w:val="en-SG" w:eastAsia="en-SG"/>
        </w:rPr>
      </w:pPr>
      <w:r w:rsidRPr="00055D4C">
        <w:rPr>
          <w:rFonts w:ascii="Arial" w:hAnsi="Arial" w:cs="Arial"/>
          <w:b/>
          <w:bCs/>
          <w:color w:val="404040"/>
          <w:sz w:val="20"/>
          <w:szCs w:val="20"/>
          <w:lang w:val="en-SG" w:eastAsia="en-SG"/>
        </w:rPr>
        <w:t>Concepts:</w:t>
      </w:r>
      <w:r w:rsidRPr="00055D4C">
        <w:rPr>
          <w:rFonts w:ascii="Arial" w:hAnsi="Arial" w:cs="Arial"/>
          <w:color w:val="404040"/>
          <w:sz w:val="20"/>
          <w:szCs w:val="20"/>
          <w:lang w:val="en-SG" w:eastAsia="en-SG"/>
        </w:rPr>
        <w:t xml:space="preserve"> Data Structures &amp; Algorithms, Quantitative Analysis, Database Management.</w:t>
      </w:r>
    </w:p>
    <w:p w14:paraId="574812BB" w14:textId="54D7A71D" w:rsidR="00E11EF5" w:rsidRPr="00A156ED" w:rsidRDefault="00DD23E8" w:rsidP="00A156ED">
      <w:pPr>
        <w:pBdr>
          <w:bottom w:val="single" w:sz="6" w:space="0" w:color="000000"/>
        </w:pBdr>
        <w:shd w:val="clear" w:color="auto" w:fill="D3D3D3"/>
        <w:spacing w:line="205" w:lineRule="atLeast"/>
        <w:rPr>
          <w:rStyle w:val="fs13fw4"/>
          <w:rFonts w:ascii="Arial" w:eastAsia="Arial" w:hAnsi="Arial" w:cs="Arial"/>
          <w:b/>
          <w:bCs/>
          <w:caps/>
          <w:sz w:val="20"/>
          <w:szCs w:val="20"/>
        </w:rPr>
      </w:pPr>
      <w:r>
        <w:rPr>
          <w:rFonts w:ascii="Arial" w:eastAsia="Arial" w:hAnsi="Arial" w:cs="Arial"/>
          <w:b/>
          <w:bCs/>
          <w:caps/>
          <w:sz w:val="20"/>
          <w:szCs w:val="20"/>
        </w:rPr>
        <w:t xml:space="preserve">Fintech </w:t>
      </w:r>
      <w:r w:rsidR="004B0337">
        <w:rPr>
          <w:rFonts w:ascii="Arial" w:eastAsia="Arial" w:hAnsi="Arial" w:cs="Arial"/>
          <w:b/>
          <w:bCs/>
          <w:caps/>
          <w:sz w:val="20"/>
          <w:szCs w:val="20"/>
        </w:rPr>
        <w:t>projects</w:t>
      </w:r>
      <w:r w:rsidR="00190AFE">
        <w:rPr>
          <w:rFonts w:ascii="Arial" w:eastAsia="Arial" w:hAnsi="Arial" w:cs="Arial"/>
          <w:b/>
          <w:bCs/>
          <w:caps/>
          <w:sz w:val="20"/>
          <w:szCs w:val="20"/>
        </w:rPr>
        <w:t xml:space="preserve"> &amp; experience </w:t>
      </w:r>
    </w:p>
    <w:p w14:paraId="2923E247" w14:textId="538CD3A8" w:rsidR="00E007C7" w:rsidRPr="00111157" w:rsidRDefault="00111157" w:rsidP="00E11EF5">
      <w:pPr>
        <w:tabs>
          <w:tab w:val="right" w:pos="10770"/>
        </w:tabs>
        <w:spacing w:line="205" w:lineRule="atLeast"/>
        <w:rPr>
          <w:rFonts w:ascii="Arial" w:eastAsia="Arial" w:hAnsi="Arial" w:cs="Arial"/>
          <w:b/>
          <w:bCs/>
          <w:sz w:val="20"/>
          <w:szCs w:val="20"/>
        </w:rPr>
      </w:pPr>
      <w:r w:rsidRPr="00111157">
        <w:rPr>
          <w:rFonts w:ascii="Arial" w:eastAsia="Arial" w:hAnsi="Arial" w:cs="Arial"/>
          <w:b/>
          <w:bCs/>
          <w:sz w:val="20"/>
          <w:szCs w:val="20"/>
        </w:rPr>
        <w:t>Macro-Economic News Intelligence Tracker (</w:t>
      </w:r>
      <w:r w:rsidR="00153928" w:rsidRPr="00153928">
        <w:rPr>
          <w:rFonts w:ascii="Arial" w:eastAsia="Arial" w:hAnsi="Arial" w:cs="Arial"/>
          <w:b/>
          <w:bCs/>
          <w:sz w:val="20"/>
          <w:szCs w:val="20"/>
        </w:rPr>
        <w:t xml:space="preserve">FinTech Innovator’s </w:t>
      </w:r>
      <w:r w:rsidRPr="00111157">
        <w:rPr>
          <w:rFonts w:ascii="Arial" w:eastAsia="Arial" w:hAnsi="Arial" w:cs="Arial"/>
          <w:b/>
          <w:bCs/>
          <w:sz w:val="20"/>
          <w:szCs w:val="20"/>
        </w:rPr>
        <w:t xml:space="preserve">Hackathon </w:t>
      </w:r>
      <w:r w:rsidR="00153928">
        <w:rPr>
          <w:rFonts w:ascii="Arial" w:eastAsia="Arial" w:hAnsi="Arial" w:cs="Arial"/>
          <w:b/>
          <w:bCs/>
          <w:sz w:val="20"/>
          <w:szCs w:val="20"/>
        </w:rPr>
        <w:t xml:space="preserve">2026 </w:t>
      </w:r>
      <w:r w:rsidRPr="00111157">
        <w:rPr>
          <w:rFonts w:ascii="Arial" w:eastAsia="Arial" w:hAnsi="Arial" w:cs="Arial"/>
          <w:b/>
          <w:bCs/>
          <w:sz w:val="20"/>
          <w:szCs w:val="20"/>
        </w:rPr>
        <w:t>Finalist)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</w:p>
    <w:p w14:paraId="1CC4E3F8" w14:textId="3AD23256" w:rsidR="00E007C7" w:rsidRDefault="00E007C7" w:rsidP="00111157">
      <w:pPr>
        <w:pStyle w:val="ListParagraph"/>
        <w:numPr>
          <w:ilvl w:val="0"/>
          <w:numId w:val="25"/>
        </w:numPr>
        <w:spacing w:line="205" w:lineRule="atLeast"/>
        <w:rPr>
          <w:rFonts w:ascii="Arial" w:eastAsia="Arial" w:hAnsi="Arial" w:cs="Arial"/>
          <w:sz w:val="20"/>
          <w:szCs w:val="20"/>
        </w:rPr>
      </w:pPr>
      <w:r w:rsidRPr="00E007C7">
        <w:rPr>
          <w:rFonts w:ascii="Arial" w:eastAsia="Arial" w:hAnsi="Arial" w:cs="Arial"/>
          <w:sz w:val="20"/>
          <w:szCs w:val="20"/>
        </w:rPr>
        <w:t xml:space="preserve">Ranked 4th Place overall out of 170+ </w:t>
      </w:r>
      <w:r w:rsidR="0022132B">
        <w:rPr>
          <w:rFonts w:ascii="Arial" w:eastAsia="Arial" w:hAnsi="Arial" w:cs="Arial"/>
          <w:sz w:val="20"/>
          <w:szCs w:val="20"/>
        </w:rPr>
        <w:t xml:space="preserve">(Top 3%) </w:t>
      </w:r>
      <w:r w:rsidRPr="00E007C7">
        <w:rPr>
          <w:rFonts w:ascii="Arial" w:eastAsia="Arial" w:hAnsi="Arial" w:cs="Arial"/>
          <w:sz w:val="20"/>
          <w:szCs w:val="20"/>
        </w:rPr>
        <w:t xml:space="preserve">competing </w:t>
      </w:r>
      <w:r w:rsidR="009B4844">
        <w:rPr>
          <w:rFonts w:ascii="Arial" w:eastAsia="Arial" w:hAnsi="Arial" w:cs="Arial"/>
          <w:sz w:val="20"/>
          <w:szCs w:val="20"/>
        </w:rPr>
        <w:t xml:space="preserve">against </w:t>
      </w:r>
      <w:r w:rsidRPr="00E007C7">
        <w:rPr>
          <w:rFonts w:ascii="Arial" w:eastAsia="Arial" w:hAnsi="Arial" w:cs="Arial"/>
          <w:sz w:val="20"/>
          <w:szCs w:val="20"/>
        </w:rPr>
        <w:t>teams</w:t>
      </w:r>
      <w:r w:rsidR="009B4844" w:rsidRPr="009B4844">
        <w:rPr>
          <w:rFonts w:ascii="Arial" w:eastAsia="Arial" w:hAnsi="Arial" w:cs="Arial"/>
          <w:sz w:val="20"/>
          <w:szCs w:val="20"/>
        </w:rPr>
        <w:t xml:space="preserve"> from top-tier Singapore universities.</w:t>
      </w:r>
    </w:p>
    <w:p w14:paraId="555782CA" w14:textId="77777777" w:rsidR="000234CE" w:rsidRDefault="00E007C7" w:rsidP="00111157">
      <w:pPr>
        <w:pStyle w:val="ListParagraph"/>
        <w:numPr>
          <w:ilvl w:val="0"/>
          <w:numId w:val="25"/>
        </w:numPr>
        <w:spacing w:line="205" w:lineRule="atLeast"/>
        <w:rPr>
          <w:rFonts w:ascii="Arial" w:eastAsia="Arial" w:hAnsi="Arial" w:cs="Arial"/>
          <w:sz w:val="20"/>
          <w:szCs w:val="20"/>
        </w:rPr>
      </w:pPr>
      <w:r w:rsidRPr="000234CE">
        <w:rPr>
          <w:rFonts w:ascii="Arial" w:eastAsia="Arial" w:hAnsi="Arial" w:cs="Arial"/>
          <w:sz w:val="20"/>
          <w:szCs w:val="20"/>
        </w:rPr>
        <w:t xml:space="preserve">Architected a real-time macro dashboard that </w:t>
      </w:r>
      <w:r w:rsidR="000234CE" w:rsidRPr="000234CE">
        <w:rPr>
          <w:rFonts w:ascii="Arial" w:eastAsia="Arial" w:hAnsi="Arial" w:cs="Arial"/>
          <w:sz w:val="20"/>
          <w:szCs w:val="20"/>
        </w:rPr>
        <w:t>reduced research noise by 80%, utilizing a multi-stage filtering pipeline to surface high-signal events for institutional asset managers.</w:t>
      </w:r>
    </w:p>
    <w:p w14:paraId="56BB1A18" w14:textId="221DD763" w:rsidR="00111157" w:rsidRPr="000234CE" w:rsidRDefault="00111157" w:rsidP="00111157">
      <w:pPr>
        <w:pStyle w:val="ListParagraph"/>
        <w:numPr>
          <w:ilvl w:val="0"/>
          <w:numId w:val="25"/>
        </w:numPr>
        <w:spacing w:line="205" w:lineRule="atLeast"/>
        <w:rPr>
          <w:rFonts w:ascii="Arial" w:eastAsia="Arial" w:hAnsi="Arial" w:cs="Arial"/>
          <w:sz w:val="20"/>
          <w:szCs w:val="20"/>
        </w:rPr>
      </w:pPr>
      <w:r w:rsidRPr="000234CE">
        <w:rPr>
          <w:rFonts w:ascii="Arial" w:eastAsia="Arial" w:hAnsi="Arial" w:cs="Arial"/>
          <w:sz w:val="20"/>
          <w:szCs w:val="20"/>
        </w:rPr>
        <w:t xml:space="preserve">Engineered a concurrent ingestion pipeline across 7 sources (Reuters, Fed, SEC) using </w:t>
      </w:r>
      <w:proofErr w:type="spellStart"/>
      <w:r w:rsidRPr="000234CE">
        <w:rPr>
          <w:rFonts w:ascii="Arial" w:eastAsia="Arial" w:hAnsi="Arial" w:cs="Arial"/>
          <w:sz w:val="20"/>
          <w:szCs w:val="20"/>
        </w:rPr>
        <w:t>FastAPI</w:t>
      </w:r>
      <w:proofErr w:type="spellEnd"/>
      <w:r w:rsidRPr="000234CE">
        <w:rPr>
          <w:rFonts w:ascii="Arial" w:eastAsia="Arial" w:hAnsi="Arial" w:cs="Arial"/>
          <w:sz w:val="20"/>
          <w:szCs w:val="20"/>
        </w:rPr>
        <w:t xml:space="preserve"> and strict institutional whitelisting</w:t>
      </w:r>
      <w:r w:rsidR="0077346C">
        <w:rPr>
          <w:rFonts w:ascii="Arial" w:eastAsia="Arial" w:hAnsi="Arial" w:cs="Arial"/>
          <w:sz w:val="20"/>
          <w:szCs w:val="20"/>
        </w:rPr>
        <w:t xml:space="preserve"> </w:t>
      </w:r>
      <w:r w:rsidR="0077346C" w:rsidRPr="0077346C">
        <w:rPr>
          <w:rFonts w:ascii="Arial" w:eastAsia="Arial" w:hAnsi="Arial" w:cs="Arial"/>
          <w:sz w:val="20"/>
          <w:szCs w:val="20"/>
        </w:rPr>
        <w:t>under 15 seconds.</w:t>
      </w:r>
    </w:p>
    <w:p w14:paraId="622036DF" w14:textId="78C4B3C9" w:rsidR="00111157" w:rsidRPr="006F0FBC" w:rsidRDefault="00111157" w:rsidP="00111157">
      <w:pPr>
        <w:pStyle w:val="ListParagraph"/>
        <w:numPr>
          <w:ilvl w:val="0"/>
          <w:numId w:val="25"/>
        </w:numPr>
        <w:spacing w:line="205" w:lineRule="atLeast"/>
        <w:rPr>
          <w:rFonts w:ascii="Arial" w:eastAsia="Arial" w:hAnsi="Arial" w:cs="Arial"/>
          <w:sz w:val="20"/>
          <w:szCs w:val="20"/>
        </w:rPr>
      </w:pPr>
      <w:r w:rsidRPr="00111157">
        <w:rPr>
          <w:rFonts w:ascii="Arial" w:eastAsia="Arial" w:hAnsi="Arial" w:cs="Arial"/>
          <w:sz w:val="20"/>
          <w:szCs w:val="20"/>
        </w:rPr>
        <w:t>Developed a statistical trend engine using Bollinger Band anomaly detection on rolling article volumes to flag market-moving "HOT" themes</w:t>
      </w:r>
      <w:r w:rsidR="006F0FBC">
        <w:rPr>
          <w:rFonts w:ascii="Arial" w:eastAsia="Arial" w:hAnsi="Arial" w:cs="Arial"/>
          <w:sz w:val="20"/>
          <w:szCs w:val="20"/>
        </w:rPr>
        <w:t xml:space="preserve"> </w:t>
      </w:r>
      <w:r w:rsidR="006F0FBC" w:rsidRPr="006F0FBC">
        <w:rPr>
          <w:rFonts w:ascii="Arial" w:eastAsia="Arial" w:hAnsi="Arial" w:cs="Arial"/>
          <w:sz w:val="20"/>
          <w:szCs w:val="20"/>
        </w:rPr>
        <w:t>with a statistical significance of Z &gt; 2.0.</w:t>
      </w:r>
    </w:p>
    <w:p w14:paraId="083ACD7A" w14:textId="518ED186" w:rsidR="000E2E2C" w:rsidRDefault="00111157" w:rsidP="000E2E2C">
      <w:pPr>
        <w:pStyle w:val="ListParagraph"/>
        <w:numPr>
          <w:ilvl w:val="0"/>
          <w:numId w:val="25"/>
        </w:numPr>
        <w:spacing w:line="205" w:lineRule="atLeast"/>
        <w:rPr>
          <w:rFonts w:ascii="Arial" w:eastAsia="Arial" w:hAnsi="Arial" w:cs="Arial"/>
          <w:sz w:val="20"/>
          <w:szCs w:val="20"/>
        </w:rPr>
      </w:pPr>
      <w:r w:rsidRPr="001B6BC9">
        <w:rPr>
          <w:rFonts w:ascii="Arial" w:eastAsia="Arial" w:hAnsi="Arial" w:cs="Arial"/>
          <w:sz w:val="20"/>
          <w:szCs w:val="20"/>
        </w:rPr>
        <w:t xml:space="preserve">Integrated LLM-driven risk profiling using </w:t>
      </w:r>
      <w:proofErr w:type="spellStart"/>
      <w:r w:rsidRPr="001B6BC9">
        <w:rPr>
          <w:rFonts w:ascii="Arial" w:eastAsia="Arial" w:hAnsi="Arial" w:cs="Arial"/>
          <w:sz w:val="20"/>
          <w:szCs w:val="20"/>
        </w:rPr>
        <w:t>Groq</w:t>
      </w:r>
      <w:proofErr w:type="spellEnd"/>
      <w:r w:rsidRPr="001B6BC9">
        <w:rPr>
          <w:rFonts w:ascii="Arial" w:eastAsia="Arial" w:hAnsi="Arial" w:cs="Arial"/>
          <w:sz w:val="20"/>
          <w:szCs w:val="20"/>
        </w:rPr>
        <w:t xml:space="preserve"> Llama 3.1 with a system </w:t>
      </w:r>
      <w:r w:rsidR="001B6BC9" w:rsidRPr="001B6BC9">
        <w:rPr>
          <w:rFonts w:ascii="Arial" w:eastAsia="Arial" w:hAnsi="Arial" w:cs="Arial"/>
          <w:sz w:val="20"/>
          <w:szCs w:val="20"/>
        </w:rPr>
        <w:t>maintaining 100% citation accuracy to ensure zero-hallucination outputs</w:t>
      </w:r>
    </w:p>
    <w:p w14:paraId="40957D9A" w14:textId="77777777" w:rsidR="001B6BC9" w:rsidRPr="001B6BC9" w:rsidRDefault="001B6BC9" w:rsidP="005C6470">
      <w:pPr>
        <w:pStyle w:val="ListParagraph"/>
        <w:spacing w:line="205" w:lineRule="atLeast"/>
        <w:rPr>
          <w:rFonts w:ascii="Arial" w:eastAsia="Arial" w:hAnsi="Arial" w:cs="Arial"/>
          <w:sz w:val="20"/>
          <w:szCs w:val="20"/>
        </w:rPr>
      </w:pPr>
    </w:p>
    <w:p w14:paraId="4FE61EA0" w14:textId="77777777" w:rsidR="000E2E2C" w:rsidRDefault="000E2E2C" w:rsidP="000E2E2C">
      <w:pPr>
        <w:spacing w:line="205" w:lineRule="atLeast"/>
        <w:rPr>
          <w:rFonts w:ascii="Arial" w:eastAsia="Arial" w:hAnsi="Arial" w:cs="Arial"/>
          <w:sz w:val="20"/>
          <w:szCs w:val="20"/>
        </w:rPr>
      </w:pPr>
      <w:r w:rsidRPr="00E630AE">
        <w:rPr>
          <w:rFonts w:ascii="Arial" w:eastAsia="Arial" w:hAnsi="Arial" w:cs="Arial"/>
          <w:b/>
          <w:bCs/>
          <w:sz w:val="20"/>
          <w:szCs w:val="20"/>
        </w:rPr>
        <w:t>Phishing Email Detection System</w:t>
      </w:r>
      <w:r w:rsidRPr="00E630AE">
        <w:rPr>
          <w:rFonts w:ascii="Arial" w:eastAsia="Arial" w:hAnsi="Arial" w:cs="Arial"/>
          <w:sz w:val="20"/>
          <w:szCs w:val="20"/>
        </w:rPr>
        <w:t xml:space="preserve"> </w:t>
      </w:r>
      <w:r w:rsidRPr="009A3202">
        <w:rPr>
          <w:rFonts w:ascii="Arial" w:eastAsia="Arial" w:hAnsi="Arial" w:cs="Arial"/>
          <w:b/>
          <w:bCs/>
          <w:sz w:val="20"/>
          <w:szCs w:val="20"/>
        </w:rPr>
        <w:t>| Python</w:t>
      </w:r>
      <w:r w:rsidRPr="00E630AE">
        <w:rPr>
          <w:rFonts w:ascii="Arial" w:eastAsia="Arial" w:hAnsi="Arial" w:cs="Arial"/>
          <w:sz w:val="20"/>
          <w:szCs w:val="20"/>
        </w:rPr>
        <w:t xml:space="preserve"> </w:t>
      </w:r>
    </w:p>
    <w:p w14:paraId="4A31C295" w14:textId="77777777" w:rsidR="000E2E2C" w:rsidRDefault="000E2E2C" w:rsidP="000E2E2C">
      <w:pPr>
        <w:pStyle w:val="ListParagraph"/>
        <w:numPr>
          <w:ilvl w:val="0"/>
          <w:numId w:val="24"/>
        </w:numPr>
        <w:spacing w:line="205" w:lineRule="atLeast"/>
        <w:rPr>
          <w:rFonts w:ascii="Arial" w:eastAsia="Arial" w:hAnsi="Arial" w:cs="Arial"/>
          <w:sz w:val="20"/>
          <w:szCs w:val="20"/>
        </w:rPr>
      </w:pPr>
      <w:r w:rsidRPr="00E630AE">
        <w:rPr>
          <w:rFonts w:ascii="Arial" w:eastAsia="Arial" w:hAnsi="Arial" w:cs="Arial"/>
          <w:sz w:val="20"/>
          <w:szCs w:val="20"/>
        </w:rPr>
        <w:t xml:space="preserve">Developed a rule-based detection system in Python to flag fraudulent keywords and URL patterns. </w:t>
      </w:r>
    </w:p>
    <w:p w14:paraId="72029B87" w14:textId="77777777" w:rsidR="000E2E2C" w:rsidRDefault="000E2E2C" w:rsidP="000E2E2C">
      <w:pPr>
        <w:pStyle w:val="ListParagraph"/>
        <w:numPr>
          <w:ilvl w:val="0"/>
          <w:numId w:val="24"/>
        </w:numPr>
        <w:spacing w:line="205" w:lineRule="atLeast"/>
        <w:rPr>
          <w:rFonts w:ascii="Arial" w:eastAsia="Arial" w:hAnsi="Arial" w:cs="Arial"/>
          <w:sz w:val="20"/>
          <w:szCs w:val="20"/>
        </w:rPr>
      </w:pPr>
      <w:r w:rsidRPr="00E630AE">
        <w:rPr>
          <w:rFonts w:ascii="Arial" w:eastAsia="Arial" w:hAnsi="Arial" w:cs="Arial"/>
          <w:sz w:val="20"/>
          <w:szCs w:val="20"/>
        </w:rPr>
        <w:t xml:space="preserve">Integrated a </w:t>
      </w:r>
      <w:proofErr w:type="spellStart"/>
      <w:r w:rsidRPr="00E630AE">
        <w:rPr>
          <w:rFonts w:ascii="Arial" w:eastAsia="Arial" w:hAnsi="Arial" w:cs="Arial"/>
          <w:sz w:val="20"/>
          <w:szCs w:val="20"/>
        </w:rPr>
        <w:t>Streamlit</w:t>
      </w:r>
      <w:proofErr w:type="spellEnd"/>
      <w:r w:rsidRPr="00E630AE">
        <w:rPr>
          <w:rFonts w:ascii="Arial" w:eastAsia="Arial" w:hAnsi="Arial" w:cs="Arial"/>
          <w:sz w:val="20"/>
          <w:szCs w:val="20"/>
        </w:rPr>
        <w:t xml:space="preserve"> interface to visualize security metrics and automated risk-scoring results. </w:t>
      </w:r>
    </w:p>
    <w:p w14:paraId="1A147C55" w14:textId="72786710" w:rsidR="0038773F" w:rsidRPr="00FC4F1E" w:rsidRDefault="000E2E2C" w:rsidP="0038773F">
      <w:pPr>
        <w:pStyle w:val="ListParagraph"/>
        <w:numPr>
          <w:ilvl w:val="0"/>
          <w:numId w:val="24"/>
        </w:numPr>
        <w:spacing w:line="205" w:lineRule="atLeast"/>
        <w:rPr>
          <w:rFonts w:ascii="Arial" w:eastAsia="Arial" w:hAnsi="Arial" w:cs="Arial"/>
          <w:sz w:val="20"/>
          <w:szCs w:val="20"/>
        </w:rPr>
      </w:pPr>
      <w:r w:rsidRPr="00E630AE">
        <w:rPr>
          <w:rFonts w:ascii="Arial" w:eastAsia="Arial" w:hAnsi="Arial" w:cs="Arial"/>
          <w:sz w:val="20"/>
          <w:szCs w:val="20"/>
        </w:rPr>
        <w:t>Optimized the tool’s logic to provide clear, categorized feedback on why specific emails were flagged risky.</w:t>
      </w:r>
    </w:p>
    <w:p w14:paraId="2FB15C71" w14:textId="77777777" w:rsidR="0038773F" w:rsidRPr="0038773F" w:rsidRDefault="0038773F" w:rsidP="0038773F">
      <w:pPr>
        <w:pStyle w:val="ListParagraph"/>
        <w:spacing w:line="205" w:lineRule="atLeast"/>
        <w:rPr>
          <w:rFonts w:ascii="Arial" w:eastAsia="Arial" w:hAnsi="Arial" w:cs="Arial"/>
          <w:sz w:val="20"/>
          <w:szCs w:val="20"/>
        </w:rPr>
      </w:pPr>
    </w:p>
    <w:p w14:paraId="5F3CFAC9" w14:textId="3A899603" w:rsidR="004403C7" w:rsidRPr="004403C7" w:rsidRDefault="00891C4F" w:rsidP="004403C7">
      <w:pPr>
        <w:pBdr>
          <w:bottom w:val="single" w:sz="6" w:space="0" w:color="000000"/>
        </w:pBdr>
        <w:shd w:val="clear" w:color="auto" w:fill="D3D3D3"/>
        <w:spacing w:line="205" w:lineRule="atLeast"/>
        <w:rPr>
          <w:rStyle w:val="fs13fw4fsiundefinedtdn"/>
          <w:rFonts w:ascii="Arial" w:eastAsia="Arial" w:hAnsi="Arial" w:cs="Arial"/>
          <w:b/>
          <w:bCs/>
          <w:caps/>
          <w:sz w:val="20"/>
          <w:szCs w:val="20"/>
        </w:rPr>
      </w:pPr>
      <w:r>
        <w:rPr>
          <w:rFonts w:ascii="Arial" w:eastAsia="Arial" w:hAnsi="Arial" w:cs="Arial"/>
          <w:b/>
          <w:bCs/>
          <w:caps/>
          <w:sz w:val="20"/>
          <w:szCs w:val="20"/>
        </w:rPr>
        <w:t>work experience</w:t>
      </w:r>
    </w:p>
    <w:p w14:paraId="7FDDC305" w14:textId="398A6C5B" w:rsidR="004C657D" w:rsidRDefault="004403C7" w:rsidP="00684944">
      <w:pPr>
        <w:tabs>
          <w:tab w:val="right" w:pos="10770"/>
        </w:tabs>
        <w:spacing w:line="205" w:lineRule="atLeast"/>
        <w:rPr>
          <w:rStyle w:val="fs13fw4"/>
          <w:rFonts w:ascii="Arial" w:eastAsia="Arial" w:hAnsi="Arial" w:cs="Arial"/>
          <w:b/>
          <w:bCs/>
          <w:sz w:val="20"/>
          <w:szCs w:val="20"/>
        </w:rPr>
      </w:pPr>
      <w:r>
        <w:rPr>
          <w:rStyle w:val="fs13fw4"/>
          <w:rFonts w:ascii="Arial" w:eastAsia="Arial" w:hAnsi="Arial" w:cs="Arial"/>
          <w:b/>
          <w:bCs/>
          <w:sz w:val="20"/>
          <w:szCs w:val="20"/>
        </w:rPr>
        <w:t>Ultra Supplies</w:t>
      </w:r>
      <w:r w:rsidRPr="004403C7">
        <w:rPr>
          <w:rStyle w:val="fs13fw4"/>
          <w:rFonts w:ascii="Arial" w:eastAsia="Arial" w:hAnsi="Arial" w:cs="Arial"/>
          <w:sz w:val="20"/>
          <w:szCs w:val="20"/>
        </w:rPr>
        <w:t xml:space="preserve"> </w:t>
      </w:r>
      <w:r w:rsidR="00F97ABB" w:rsidRPr="00F97ABB">
        <w:rPr>
          <w:rFonts w:ascii="Arial" w:eastAsia="Arial" w:hAnsi="Arial" w:cs="Arial"/>
          <w:b/>
          <w:bCs/>
          <w:sz w:val="20"/>
          <w:szCs w:val="20"/>
        </w:rPr>
        <w:t>| Data Entry Team Lead</w:t>
      </w:r>
      <w:r>
        <w:rPr>
          <w:rStyle w:val="fs13fw4"/>
          <w:rFonts w:ascii="Arial" w:eastAsia="Arial" w:hAnsi="Arial" w:cs="Arial"/>
          <w:sz w:val="20"/>
          <w:szCs w:val="20"/>
        </w:rPr>
        <w:tab/>
      </w:r>
      <w:r w:rsidRPr="00684944">
        <w:rPr>
          <w:rStyle w:val="fs13fw4"/>
          <w:rFonts w:ascii="Arial" w:eastAsia="Arial" w:hAnsi="Arial" w:cs="Arial"/>
          <w:sz w:val="20"/>
          <w:szCs w:val="20"/>
        </w:rPr>
        <w:t>Jan 2023 - Jun 202</w:t>
      </w:r>
      <w:r w:rsidR="00B12D18">
        <w:rPr>
          <w:rStyle w:val="fs13fw4"/>
          <w:rFonts w:ascii="Arial" w:eastAsia="Arial" w:hAnsi="Arial" w:cs="Arial"/>
          <w:sz w:val="20"/>
          <w:szCs w:val="20"/>
        </w:rPr>
        <w:t>3</w:t>
      </w:r>
    </w:p>
    <w:p w14:paraId="51597B38" w14:textId="77777777" w:rsidR="003C5018" w:rsidRPr="003C5018" w:rsidRDefault="004C657D" w:rsidP="004C657D">
      <w:pPr>
        <w:pStyle w:val="ListParagraph"/>
        <w:numPr>
          <w:ilvl w:val="0"/>
          <w:numId w:val="29"/>
        </w:numPr>
        <w:tabs>
          <w:tab w:val="right" w:pos="10770"/>
        </w:tabs>
        <w:spacing w:line="205" w:lineRule="atLeast"/>
        <w:rPr>
          <w:rFonts w:ascii="Arial" w:eastAsia="Arial" w:hAnsi="Arial" w:cs="Arial"/>
          <w:b/>
          <w:bCs/>
          <w:sz w:val="20"/>
          <w:szCs w:val="20"/>
        </w:rPr>
      </w:pPr>
      <w:r w:rsidRPr="004C657D">
        <w:rPr>
          <w:rStyle w:val="fs13fw4"/>
          <w:rFonts w:ascii="Arial" w:eastAsia="Arial" w:hAnsi="Arial" w:cs="Arial"/>
          <w:sz w:val="20"/>
          <w:szCs w:val="20"/>
        </w:rPr>
        <w:t>T</w:t>
      </w:r>
      <w:r w:rsidRPr="004C657D">
        <w:rPr>
          <w:rFonts w:ascii="Arial" w:eastAsia="Arial" w:hAnsi="Arial" w:cs="Arial"/>
          <w:sz w:val="20"/>
          <w:szCs w:val="20"/>
        </w:rPr>
        <w:t>racked and reported project milestones to the project manager, maintaining clear visibility of progress and ensuring successful delivery of all project goals within the agreed timeline.</w:t>
      </w:r>
    </w:p>
    <w:p w14:paraId="68C3712E" w14:textId="423606A5" w:rsidR="00493C23" w:rsidRPr="004C657D" w:rsidRDefault="00684944" w:rsidP="00FC4F1E">
      <w:pPr>
        <w:pStyle w:val="ListParagraph"/>
        <w:tabs>
          <w:tab w:val="right" w:pos="10770"/>
        </w:tabs>
        <w:spacing w:line="205" w:lineRule="atLeast"/>
        <w:rPr>
          <w:rStyle w:val="fs13fw4"/>
          <w:rFonts w:ascii="Arial" w:eastAsia="Arial" w:hAnsi="Arial" w:cs="Arial"/>
          <w:b/>
          <w:bCs/>
          <w:sz w:val="20"/>
          <w:szCs w:val="20"/>
        </w:rPr>
      </w:pPr>
      <w:r w:rsidRPr="004C657D">
        <w:rPr>
          <w:rStyle w:val="fs13fw4"/>
          <w:rFonts w:ascii="Arial" w:eastAsia="Arial" w:hAnsi="Arial" w:cs="Arial"/>
          <w:sz w:val="20"/>
          <w:szCs w:val="20"/>
        </w:rPr>
        <w:tab/>
      </w:r>
    </w:p>
    <w:p w14:paraId="7630A23D" w14:textId="77777777" w:rsidR="00493C23" w:rsidRDefault="00891C4F">
      <w:pPr>
        <w:spacing w:line="205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 </w:t>
      </w:r>
    </w:p>
    <w:p w14:paraId="4BDCD7D4" w14:textId="0A80D703" w:rsidR="00493C23" w:rsidRDefault="00AD0107">
      <w:pPr>
        <w:tabs>
          <w:tab w:val="right" w:pos="10770"/>
        </w:tabs>
        <w:spacing w:line="205" w:lineRule="atLeast"/>
        <w:rPr>
          <w:rStyle w:val="fs13fw4"/>
          <w:rFonts w:ascii="Arial" w:eastAsia="Arial" w:hAnsi="Arial" w:cs="Arial"/>
          <w:sz w:val="20"/>
          <w:szCs w:val="20"/>
        </w:rPr>
      </w:pPr>
      <w:r w:rsidRPr="00AD0107">
        <w:rPr>
          <w:rStyle w:val="fs13fw4fsi"/>
          <w:rFonts w:ascii="Arial" w:eastAsia="Arial" w:hAnsi="Arial" w:cs="Arial"/>
          <w:b/>
          <w:bCs/>
          <w:sz w:val="20"/>
          <w:szCs w:val="20"/>
        </w:rPr>
        <w:t>National Service, 1</w:t>
      </w:r>
      <w:r w:rsidRPr="00AD0107">
        <w:rPr>
          <w:rStyle w:val="fs13fw4fsi"/>
          <w:rFonts w:ascii="Arial" w:eastAsia="Arial" w:hAnsi="Arial" w:cs="Arial"/>
          <w:b/>
          <w:bCs/>
          <w:sz w:val="20"/>
          <w:szCs w:val="20"/>
          <w:vertAlign w:val="superscript"/>
        </w:rPr>
        <w:t>st</w:t>
      </w:r>
      <w:r w:rsidRPr="00AD0107">
        <w:rPr>
          <w:rStyle w:val="fs13fw4fsi"/>
          <w:rFonts w:ascii="Arial" w:eastAsia="Arial" w:hAnsi="Arial" w:cs="Arial"/>
          <w:b/>
          <w:bCs/>
          <w:sz w:val="20"/>
          <w:szCs w:val="20"/>
        </w:rPr>
        <w:t xml:space="preserve"> Commando </w:t>
      </w:r>
      <w:r w:rsidR="00605BA9" w:rsidRPr="00AD0107">
        <w:rPr>
          <w:rStyle w:val="fs13fw4fsi"/>
          <w:rFonts w:ascii="Arial" w:eastAsia="Arial" w:hAnsi="Arial" w:cs="Arial"/>
          <w:b/>
          <w:bCs/>
          <w:sz w:val="20"/>
          <w:szCs w:val="20"/>
        </w:rPr>
        <w:t>Battalion</w:t>
      </w:r>
      <w:r>
        <w:rPr>
          <w:rStyle w:val="fs13fw4fsi"/>
          <w:rFonts w:ascii="Arial" w:eastAsia="Arial" w:hAnsi="Arial" w:cs="Arial"/>
          <w:i/>
          <w:iCs/>
          <w:sz w:val="20"/>
          <w:szCs w:val="20"/>
        </w:rPr>
        <w:t xml:space="preserve"> </w:t>
      </w:r>
      <w:r w:rsidR="00891C4F">
        <w:rPr>
          <w:rStyle w:val="fs13fw4"/>
          <w:rFonts w:ascii="Arial" w:eastAsia="Arial" w:hAnsi="Arial" w:cs="Arial"/>
          <w:i/>
          <w:iCs/>
          <w:sz w:val="20"/>
          <w:szCs w:val="20"/>
        </w:rPr>
        <w:tab/>
      </w:r>
      <w:r>
        <w:rPr>
          <w:rStyle w:val="fs13fw4"/>
          <w:rFonts w:ascii="Arial" w:eastAsia="Arial" w:hAnsi="Arial" w:cs="Arial"/>
          <w:sz w:val="20"/>
          <w:szCs w:val="20"/>
        </w:rPr>
        <w:t>Jan</w:t>
      </w:r>
      <w:r w:rsidR="00891C4F">
        <w:rPr>
          <w:rStyle w:val="fs13fw4"/>
          <w:rFonts w:ascii="Arial" w:eastAsia="Arial" w:hAnsi="Arial" w:cs="Arial"/>
          <w:sz w:val="20"/>
          <w:szCs w:val="20"/>
        </w:rPr>
        <w:t xml:space="preserve"> 2021 </w:t>
      </w:r>
      <w:r>
        <w:rPr>
          <w:rStyle w:val="fs13fw4"/>
          <w:rFonts w:ascii="Arial" w:eastAsia="Arial" w:hAnsi="Arial" w:cs="Arial"/>
          <w:sz w:val="20"/>
          <w:szCs w:val="20"/>
        </w:rPr>
        <w:t>–</w:t>
      </w:r>
      <w:r w:rsidR="00891C4F">
        <w:rPr>
          <w:rStyle w:val="fs13fw4"/>
          <w:rFonts w:ascii="Arial" w:eastAsia="Arial" w:hAnsi="Arial" w:cs="Arial"/>
          <w:sz w:val="20"/>
          <w:szCs w:val="20"/>
        </w:rPr>
        <w:t xml:space="preserve"> </w:t>
      </w:r>
      <w:r>
        <w:rPr>
          <w:rStyle w:val="fs13fw4"/>
          <w:rFonts w:ascii="Arial" w:eastAsia="Arial" w:hAnsi="Arial" w:cs="Arial"/>
          <w:sz w:val="20"/>
          <w:szCs w:val="20"/>
        </w:rPr>
        <w:t xml:space="preserve">Nov </w:t>
      </w:r>
      <w:r w:rsidR="00891C4F">
        <w:rPr>
          <w:rStyle w:val="fs13fw4"/>
          <w:rFonts w:ascii="Arial" w:eastAsia="Arial" w:hAnsi="Arial" w:cs="Arial"/>
          <w:sz w:val="20"/>
          <w:szCs w:val="20"/>
        </w:rPr>
        <w:t>2022</w:t>
      </w:r>
    </w:p>
    <w:p w14:paraId="1C44CBC3" w14:textId="41ADC7A8" w:rsidR="00493C23" w:rsidRDefault="002970BA" w:rsidP="002970BA">
      <w:pPr>
        <w:pStyle w:val="ListParagraph"/>
        <w:numPr>
          <w:ilvl w:val="0"/>
          <w:numId w:val="20"/>
        </w:numPr>
        <w:spacing w:line="205" w:lineRule="atLeast"/>
        <w:rPr>
          <w:rFonts w:ascii="Arial" w:eastAsia="Arial" w:hAnsi="Arial" w:cs="Arial"/>
          <w:sz w:val="20"/>
          <w:szCs w:val="20"/>
        </w:rPr>
      </w:pPr>
      <w:r w:rsidRPr="002970BA">
        <w:rPr>
          <w:rFonts w:ascii="Arial" w:eastAsia="Arial" w:hAnsi="Arial" w:cs="Arial"/>
          <w:sz w:val="20"/>
          <w:szCs w:val="20"/>
        </w:rPr>
        <w:t>Played a pivotal role in a team that was honored as the Best Combat Unit in 2022, demonstrating exceptional teamwork, discipline, and dedication to excellence</w:t>
      </w:r>
    </w:p>
    <w:p w14:paraId="247BAD76" w14:textId="763A9D34" w:rsidR="00493C23" w:rsidRPr="002970BA" w:rsidRDefault="002970BA" w:rsidP="00684944">
      <w:pPr>
        <w:pStyle w:val="ListParagraph"/>
        <w:numPr>
          <w:ilvl w:val="0"/>
          <w:numId w:val="20"/>
        </w:numPr>
        <w:spacing w:line="205" w:lineRule="atLeast"/>
        <w:rPr>
          <w:rFonts w:ascii="Arial" w:eastAsia="Arial" w:hAnsi="Arial" w:cs="Arial"/>
          <w:sz w:val="20"/>
          <w:szCs w:val="20"/>
        </w:rPr>
      </w:pPr>
      <w:r w:rsidRPr="002970BA">
        <w:rPr>
          <w:rFonts w:ascii="Arial" w:eastAsia="Arial" w:hAnsi="Arial" w:cs="Arial"/>
          <w:sz w:val="20"/>
          <w:szCs w:val="20"/>
        </w:rPr>
        <w:t>Cultivated a strong sense of resilience, adaptability, and a robust work ethic</w:t>
      </w:r>
      <w:r>
        <w:rPr>
          <w:rFonts w:ascii="Arial" w:eastAsia="Arial" w:hAnsi="Arial" w:cs="Arial"/>
          <w:sz w:val="20"/>
          <w:szCs w:val="20"/>
        </w:rPr>
        <w:t>, which allows me to embrace challenges and work under pressure</w:t>
      </w:r>
    </w:p>
    <w:p w14:paraId="1C55C717" w14:textId="3BE831A8" w:rsidR="00AD0107" w:rsidRPr="004403C7" w:rsidRDefault="00891C4F" w:rsidP="004403C7">
      <w:pPr>
        <w:spacing w:line="205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 </w:t>
      </w:r>
    </w:p>
    <w:p w14:paraId="66783740" w14:textId="77777777" w:rsidR="00AD0107" w:rsidRDefault="00AD0107" w:rsidP="001C2C14">
      <w:pPr>
        <w:spacing w:line="205" w:lineRule="atLeast"/>
        <w:rPr>
          <w:rFonts w:ascii="Arial" w:eastAsia="Arial" w:hAnsi="Arial" w:cs="Arial"/>
          <w:sz w:val="20"/>
          <w:szCs w:val="20"/>
        </w:rPr>
      </w:pPr>
    </w:p>
    <w:p w14:paraId="06B62C1D" w14:textId="77777777" w:rsidR="00AD0107" w:rsidRDefault="00AD0107" w:rsidP="001C2C14">
      <w:pPr>
        <w:spacing w:line="205" w:lineRule="atLeast"/>
        <w:rPr>
          <w:rFonts w:ascii="Arial" w:eastAsia="Arial" w:hAnsi="Arial" w:cs="Arial"/>
          <w:sz w:val="20"/>
          <w:szCs w:val="20"/>
        </w:rPr>
      </w:pPr>
    </w:p>
    <w:p w14:paraId="30B5B4F5" w14:textId="3B6E8E1E" w:rsidR="00605BA9" w:rsidRPr="00055D4C" w:rsidRDefault="00605BA9" w:rsidP="005F2971">
      <w:pPr>
        <w:spacing w:after="80"/>
        <w:ind w:left="360"/>
        <w:textAlignment w:val="baseline"/>
        <w:rPr>
          <w:rFonts w:ascii="Arial" w:hAnsi="Arial" w:cs="Arial"/>
          <w:color w:val="404040"/>
          <w:sz w:val="20"/>
          <w:szCs w:val="20"/>
          <w:lang w:val="en-SG" w:eastAsia="en-SG"/>
        </w:rPr>
      </w:pPr>
    </w:p>
    <w:p w14:paraId="08E70BDB" w14:textId="4376A0FE" w:rsidR="00605BA9" w:rsidRPr="00732A8B" w:rsidRDefault="00605BA9" w:rsidP="00605BA9">
      <w:pPr>
        <w:spacing w:after="80"/>
        <w:ind w:left="360"/>
        <w:textAlignment w:val="baseline"/>
        <w:rPr>
          <w:rFonts w:ascii="Arial" w:hAnsi="Arial" w:cs="Arial"/>
          <w:color w:val="404040"/>
          <w:sz w:val="20"/>
          <w:szCs w:val="20"/>
          <w:lang w:eastAsia="en-SG"/>
        </w:rPr>
      </w:pPr>
    </w:p>
    <w:sectPr w:rsidR="00605BA9" w:rsidRPr="00732A8B" w:rsidSect="00BC08B7">
      <w:pgSz w:w="12225" w:h="15810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26E6BB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426A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B262F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9F269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8C25E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EE28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08405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EEE3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40AF9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8A627C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78B5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F86AF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64C77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9E45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6C0F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E3080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02081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F6CB9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EC20C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A4B9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C0BB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552F4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906F6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A0A0C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CBCD0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64AF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94C3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A6DCD6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D4E0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1BEB2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8F6B7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F3845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20835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C043E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6FE1D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F0A0F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0C236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400F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7478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9C69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D4EE5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B278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AE2B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42D5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FC032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6F479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BCEC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684F7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CAC4B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23278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101E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1CE9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D4009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9804A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6F441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6A847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B0C7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47081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861F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F24C6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3E6C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46C5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1180A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06A1F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CCCF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CC3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4B643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E5022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8563D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42E24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6FA64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2E488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AA6EE9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8A7B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DA8C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886D7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90662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30DC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5E210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12B0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30234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3B5A61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850EE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1EFC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C068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D8E3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5E02C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D2CA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202D4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B8DE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1DAA4B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CE0B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2A5E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661E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D1823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0C68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300D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E6F5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FE65C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169D41BE"/>
    <w:multiLevelType w:val="hybridMultilevel"/>
    <w:tmpl w:val="9C40CA38"/>
    <w:lvl w:ilvl="0" w:tplc="BF3E315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6B602C"/>
    <w:multiLevelType w:val="hybridMultilevel"/>
    <w:tmpl w:val="6452095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AC7334"/>
    <w:multiLevelType w:val="hybridMultilevel"/>
    <w:tmpl w:val="9CA02612"/>
    <w:lvl w:ilvl="0" w:tplc="CC3C9EB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i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065772"/>
    <w:multiLevelType w:val="hybridMultilevel"/>
    <w:tmpl w:val="AD5C41B0"/>
    <w:lvl w:ilvl="0" w:tplc="6060CDF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7C1E0C"/>
    <w:multiLevelType w:val="hybridMultilevel"/>
    <w:tmpl w:val="12F6EF96"/>
    <w:lvl w:ilvl="0" w:tplc="26E6B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B77438"/>
    <w:multiLevelType w:val="multilevel"/>
    <w:tmpl w:val="D8D4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A00E3"/>
    <w:multiLevelType w:val="hybridMultilevel"/>
    <w:tmpl w:val="55C49E52"/>
    <w:lvl w:ilvl="0" w:tplc="26A85D2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F574B9"/>
    <w:multiLevelType w:val="hybridMultilevel"/>
    <w:tmpl w:val="502AB1B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16D64"/>
    <w:multiLevelType w:val="hybridMultilevel"/>
    <w:tmpl w:val="D9BA4B62"/>
    <w:lvl w:ilvl="0" w:tplc="26E6BB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AA4A74"/>
    <w:multiLevelType w:val="hybridMultilevel"/>
    <w:tmpl w:val="35F42D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7F16FB"/>
    <w:multiLevelType w:val="hybridMultilevel"/>
    <w:tmpl w:val="1EE2303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036F3C"/>
    <w:multiLevelType w:val="hybridMultilevel"/>
    <w:tmpl w:val="1C4A9C7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A073E7"/>
    <w:multiLevelType w:val="hybridMultilevel"/>
    <w:tmpl w:val="F8A466F4"/>
    <w:lvl w:ilvl="0" w:tplc="4809000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  <w:i/>
      </w:rPr>
    </w:lvl>
    <w:lvl w:ilvl="1" w:tplc="48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118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125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132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139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147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15420" w:hanging="360"/>
      </w:pPr>
      <w:rPr>
        <w:rFonts w:ascii="Wingdings" w:hAnsi="Wingdings" w:hint="default"/>
      </w:rPr>
    </w:lvl>
  </w:abstractNum>
  <w:abstractNum w:abstractNumId="24" w15:restartNumberingAfterBreak="0">
    <w:nsid w:val="62330618"/>
    <w:multiLevelType w:val="hybridMultilevel"/>
    <w:tmpl w:val="E856DB8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2723D9"/>
    <w:multiLevelType w:val="hybridMultilevel"/>
    <w:tmpl w:val="D4B495BE"/>
    <w:lvl w:ilvl="0" w:tplc="26E6BB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D9018B"/>
    <w:multiLevelType w:val="hybridMultilevel"/>
    <w:tmpl w:val="DF6E323C"/>
    <w:lvl w:ilvl="0" w:tplc="EF52B71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4D3484"/>
    <w:multiLevelType w:val="hybridMultilevel"/>
    <w:tmpl w:val="E0387C22"/>
    <w:lvl w:ilvl="0" w:tplc="C8D6611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FB17BA"/>
    <w:multiLevelType w:val="hybridMultilevel"/>
    <w:tmpl w:val="DE285252"/>
    <w:lvl w:ilvl="0" w:tplc="5236526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602531">
    <w:abstractNumId w:val="0"/>
  </w:num>
  <w:num w:numId="2" w16cid:durableId="66074739">
    <w:abstractNumId w:val="1"/>
  </w:num>
  <w:num w:numId="3" w16cid:durableId="1922256834">
    <w:abstractNumId w:val="2"/>
  </w:num>
  <w:num w:numId="4" w16cid:durableId="1405028237">
    <w:abstractNumId w:val="3"/>
  </w:num>
  <w:num w:numId="5" w16cid:durableId="366875640">
    <w:abstractNumId w:val="4"/>
  </w:num>
  <w:num w:numId="6" w16cid:durableId="209876705">
    <w:abstractNumId w:val="5"/>
  </w:num>
  <w:num w:numId="7" w16cid:durableId="797990795">
    <w:abstractNumId w:val="6"/>
  </w:num>
  <w:num w:numId="8" w16cid:durableId="815755455">
    <w:abstractNumId w:val="7"/>
  </w:num>
  <w:num w:numId="9" w16cid:durableId="1058237567">
    <w:abstractNumId w:val="8"/>
  </w:num>
  <w:num w:numId="10" w16cid:durableId="573666947">
    <w:abstractNumId w:val="9"/>
  </w:num>
  <w:num w:numId="11" w16cid:durableId="1092435882">
    <w:abstractNumId w:val="10"/>
  </w:num>
  <w:num w:numId="12" w16cid:durableId="1191608270">
    <w:abstractNumId w:val="20"/>
  </w:num>
  <w:num w:numId="13" w16cid:durableId="2119710562">
    <w:abstractNumId w:val="13"/>
  </w:num>
  <w:num w:numId="14" w16cid:durableId="1595241395">
    <w:abstractNumId w:val="23"/>
  </w:num>
  <w:num w:numId="15" w16cid:durableId="1736396463">
    <w:abstractNumId w:val="18"/>
  </w:num>
  <w:num w:numId="16" w16cid:durableId="1432240921">
    <w:abstractNumId w:val="16"/>
  </w:num>
  <w:num w:numId="17" w16cid:durableId="747654034">
    <w:abstractNumId w:val="26"/>
  </w:num>
  <w:num w:numId="18" w16cid:durableId="314727185">
    <w:abstractNumId w:val="21"/>
  </w:num>
  <w:num w:numId="19" w16cid:durableId="1075081214">
    <w:abstractNumId w:val="28"/>
  </w:num>
  <w:num w:numId="20" w16cid:durableId="135923909">
    <w:abstractNumId w:val="12"/>
  </w:num>
  <w:num w:numId="21" w16cid:durableId="1440485787">
    <w:abstractNumId w:val="17"/>
  </w:num>
  <w:num w:numId="22" w16cid:durableId="208688659">
    <w:abstractNumId w:val="27"/>
  </w:num>
  <w:num w:numId="23" w16cid:durableId="654796087">
    <w:abstractNumId w:val="14"/>
  </w:num>
  <w:num w:numId="24" w16cid:durableId="1941450278">
    <w:abstractNumId w:val="15"/>
  </w:num>
  <w:num w:numId="25" w16cid:durableId="1043406982">
    <w:abstractNumId w:val="25"/>
  </w:num>
  <w:num w:numId="26" w16cid:durableId="46806808">
    <w:abstractNumId w:val="19"/>
  </w:num>
  <w:num w:numId="27" w16cid:durableId="805661958">
    <w:abstractNumId w:val="11"/>
  </w:num>
  <w:num w:numId="28" w16cid:durableId="2076736295">
    <w:abstractNumId w:val="22"/>
  </w:num>
  <w:num w:numId="29" w16cid:durableId="16968868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C23"/>
    <w:rsid w:val="000234CE"/>
    <w:rsid w:val="000377BB"/>
    <w:rsid w:val="00046057"/>
    <w:rsid w:val="00055D4C"/>
    <w:rsid w:val="00073441"/>
    <w:rsid w:val="00094223"/>
    <w:rsid w:val="000B1A3C"/>
    <w:rsid w:val="000E2E2C"/>
    <w:rsid w:val="00111157"/>
    <w:rsid w:val="001347CD"/>
    <w:rsid w:val="00135DDD"/>
    <w:rsid w:val="00153928"/>
    <w:rsid w:val="00190AFE"/>
    <w:rsid w:val="001B6BC9"/>
    <w:rsid w:val="001C2C14"/>
    <w:rsid w:val="001D02A4"/>
    <w:rsid w:val="001D180A"/>
    <w:rsid w:val="0022132B"/>
    <w:rsid w:val="002959A9"/>
    <w:rsid w:val="002970BA"/>
    <w:rsid w:val="002B3EC0"/>
    <w:rsid w:val="002D145E"/>
    <w:rsid w:val="00313F10"/>
    <w:rsid w:val="003216A5"/>
    <w:rsid w:val="00324594"/>
    <w:rsid w:val="003471EE"/>
    <w:rsid w:val="00352210"/>
    <w:rsid w:val="00354725"/>
    <w:rsid w:val="0036136D"/>
    <w:rsid w:val="0038773F"/>
    <w:rsid w:val="003C5018"/>
    <w:rsid w:val="003D3B8B"/>
    <w:rsid w:val="004403C7"/>
    <w:rsid w:val="00453DBC"/>
    <w:rsid w:val="00460D60"/>
    <w:rsid w:val="00475ADA"/>
    <w:rsid w:val="00487018"/>
    <w:rsid w:val="0049051F"/>
    <w:rsid w:val="00493C23"/>
    <w:rsid w:val="004B0337"/>
    <w:rsid w:val="004C657D"/>
    <w:rsid w:val="00515A51"/>
    <w:rsid w:val="005272CF"/>
    <w:rsid w:val="00537D55"/>
    <w:rsid w:val="00555085"/>
    <w:rsid w:val="00561438"/>
    <w:rsid w:val="00580960"/>
    <w:rsid w:val="005C6470"/>
    <w:rsid w:val="005C67FD"/>
    <w:rsid w:val="005E7347"/>
    <w:rsid w:val="005F2971"/>
    <w:rsid w:val="00605BA9"/>
    <w:rsid w:val="006241BD"/>
    <w:rsid w:val="00626527"/>
    <w:rsid w:val="00633DE9"/>
    <w:rsid w:val="0063773A"/>
    <w:rsid w:val="006703B8"/>
    <w:rsid w:val="00684944"/>
    <w:rsid w:val="00684C7E"/>
    <w:rsid w:val="006A45CA"/>
    <w:rsid w:val="006A7E8D"/>
    <w:rsid w:val="006C5850"/>
    <w:rsid w:val="006D5C58"/>
    <w:rsid w:val="006E4B86"/>
    <w:rsid w:val="006F0FBC"/>
    <w:rsid w:val="00732A8B"/>
    <w:rsid w:val="00743482"/>
    <w:rsid w:val="0076795B"/>
    <w:rsid w:val="0077346C"/>
    <w:rsid w:val="00795661"/>
    <w:rsid w:val="007D2D96"/>
    <w:rsid w:val="007D4BE5"/>
    <w:rsid w:val="0081379B"/>
    <w:rsid w:val="00821063"/>
    <w:rsid w:val="00832F29"/>
    <w:rsid w:val="00866B1E"/>
    <w:rsid w:val="00871E37"/>
    <w:rsid w:val="00887754"/>
    <w:rsid w:val="00891C4F"/>
    <w:rsid w:val="00964BCE"/>
    <w:rsid w:val="009A3202"/>
    <w:rsid w:val="009B4844"/>
    <w:rsid w:val="009D4859"/>
    <w:rsid w:val="00A00EDE"/>
    <w:rsid w:val="00A156ED"/>
    <w:rsid w:val="00A2001D"/>
    <w:rsid w:val="00A8611B"/>
    <w:rsid w:val="00AD0107"/>
    <w:rsid w:val="00AD6F2E"/>
    <w:rsid w:val="00AF2FE7"/>
    <w:rsid w:val="00B12D18"/>
    <w:rsid w:val="00B80AFC"/>
    <w:rsid w:val="00BC08B7"/>
    <w:rsid w:val="00BC73FF"/>
    <w:rsid w:val="00C1336B"/>
    <w:rsid w:val="00C62974"/>
    <w:rsid w:val="00CC2742"/>
    <w:rsid w:val="00CC6C59"/>
    <w:rsid w:val="00D56954"/>
    <w:rsid w:val="00DC0197"/>
    <w:rsid w:val="00DD23E8"/>
    <w:rsid w:val="00DD65FD"/>
    <w:rsid w:val="00E007C7"/>
    <w:rsid w:val="00E11EF5"/>
    <w:rsid w:val="00E13DBB"/>
    <w:rsid w:val="00E630AE"/>
    <w:rsid w:val="00EC7C22"/>
    <w:rsid w:val="00F228D2"/>
    <w:rsid w:val="00F97ABB"/>
    <w:rsid w:val="00FA0FDC"/>
    <w:rsid w:val="00FB3B2C"/>
    <w:rsid w:val="00FC4F1E"/>
    <w:rsid w:val="00FE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F29613"/>
  <w15:docId w15:val="{6B837DAB-159B-498D-99DF-F23E16B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  <w:rsid w:val="00493C23"/>
  </w:style>
  <w:style w:type="character" w:customStyle="1" w:styleId="fs13personal-entityeditablephonefw4tac">
    <w:name w:val="fs13 personal-entity editable phone fw4 tac"/>
    <w:basedOn w:val="DefaultParagraphFont"/>
    <w:rsid w:val="00493C23"/>
  </w:style>
  <w:style w:type="character" w:customStyle="1" w:styleId="phoneundefined">
    <w:name w:val="phone undefined"/>
    <w:basedOn w:val="DefaultParagraphFont"/>
    <w:rsid w:val="00493C23"/>
  </w:style>
  <w:style w:type="character" w:customStyle="1" w:styleId="fs13personal-entityeditableemailfw4tac">
    <w:name w:val="fs13 personal-entity editable email fw4 tac"/>
    <w:basedOn w:val="DefaultParagraphFont"/>
    <w:rsid w:val="00493C23"/>
  </w:style>
  <w:style w:type="character" w:customStyle="1" w:styleId="emailtduundefined">
    <w:name w:val="email tdu undefined"/>
    <w:basedOn w:val="DefaultParagraphFont"/>
    <w:rsid w:val="00493C23"/>
  </w:style>
  <w:style w:type="character" w:customStyle="1" w:styleId="fs13fw6ttuoverflow-hidden">
    <w:name w:val="fs13 fw6 ttu overflow-hidden"/>
    <w:basedOn w:val="DefaultParagraphFont"/>
    <w:rsid w:val="00493C23"/>
  </w:style>
  <w:style w:type="character" w:customStyle="1" w:styleId="fs13fw4">
    <w:name w:val="fs13 fw4"/>
    <w:basedOn w:val="DefaultParagraphFont"/>
    <w:rsid w:val="00493C23"/>
  </w:style>
  <w:style w:type="character" w:customStyle="1" w:styleId="fs13fw4overflow-hidden">
    <w:name w:val="fs13 fw4 overflow-hidden"/>
    <w:basedOn w:val="DefaultParagraphFont"/>
    <w:rsid w:val="00493C23"/>
  </w:style>
  <w:style w:type="paragraph" w:customStyle="1" w:styleId="liMsoNormal">
    <w:name w:val="li_MsoNormal"/>
    <w:basedOn w:val="Normal"/>
    <w:rsid w:val="00493C23"/>
    <w:pPr>
      <w:spacing w:line="240" w:lineRule="atLeast"/>
    </w:pPr>
  </w:style>
  <w:style w:type="character" w:customStyle="1" w:styleId="fs13fw6ttuundefinedtdn">
    <w:name w:val="fs13 fw6 ttu undefined tdn"/>
    <w:basedOn w:val="DefaultParagraphFont"/>
    <w:rsid w:val="00493C23"/>
  </w:style>
  <w:style w:type="character" w:customStyle="1" w:styleId="fs13fw6ttu">
    <w:name w:val="fs13 fw6 ttu"/>
    <w:basedOn w:val="DefaultParagraphFont"/>
    <w:rsid w:val="00493C23"/>
  </w:style>
  <w:style w:type="character" w:customStyle="1" w:styleId="fs13fw4fsiundefinedtdn">
    <w:name w:val="fs13 fw4 fsi undefined tdn"/>
    <w:basedOn w:val="DefaultParagraphFont"/>
    <w:rsid w:val="00493C23"/>
  </w:style>
  <w:style w:type="character" w:customStyle="1" w:styleId="fs13fw4fsi">
    <w:name w:val="fs13 fw4 fsi"/>
    <w:basedOn w:val="DefaultParagraphFont"/>
    <w:rsid w:val="00493C23"/>
  </w:style>
  <w:style w:type="character" w:customStyle="1" w:styleId="fs13fw6undefinedtdn">
    <w:name w:val="fs13 fw6 undefined tdn"/>
    <w:basedOn w:val="DefaultParagraphFont"/>
    <w:rsid w:val="00493C23"/>
  </w:style>
  <w:style w:type="character" w:customStyle="1" w:styleId="fs13fw6">
    <w:name w:val="fs13 fw6"/>
    <w:basedOn w:val="DefaultParagraphFont"/>
    <w:rsid w:val="00493C23"/>
  </w:style>
  <w:style w:type="character" w:styleId="Hyperlink">
    <w:name w:val="Hyperlink"/>
    <w:basedOn w:val="DefaultParagraphFont"/>
    <w:uiPriority w:val="99"/>
    <w:unhideWhenUsed/>
    <w:rsid w:val="003216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6A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16A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3773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smondchung88" TargetMode="External"/><Relationship Id="rId5" Type="http://schemas.openxmlformats.org/officeDocument/2006/relationships/hyperlink" Target="mailto:2502081@sit.singaporetech.edu.s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USER</dc:creator>
  <cp:lastModifiedBy>Desmond Chung</cp:lastModifiedBy>
  <cp:revision>3</cp:revision>
  <dcterms:created xsi:type="dcterms:W3CDTF">2026-05-11T07:28:00Z</dcterms:created>
  <dcterms:modified xsi:type="dcterms:W3CDTF">2026-05-11T07:28:00Z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1ba8d7fa7fd342f1660672f78ec8c19d3b8c8a027209f43bf48607284cd03064</vt:lpwstr>
  </property>
</Properties>
</file>